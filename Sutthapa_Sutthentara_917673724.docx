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23.2.0 -->
  <w:body>
    <w:tbl>
      <w:tblPr>
        <w:tblStyle w:val="skn-mls1top-container"/>
        <w:tblW w:w="0" w:type="auto"/>
        <w:tblCellSpacing w:w="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5E0"/>
      </w:tblPr>
      <w:tblGrid>
        <w:gridCol w:w="3040"/>
        <w:gridCol w:w="8866"/>
      </w:tblGrid>
      <w:tr>
        <w:tblPrEx>
          <w:tblW w:w="0" w:type="auto"/>
          <w:tblCellSpacing w:w="0" w:type="dxa"/>
          <w:tblInd w:w="0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5E0"/>
        </w:tblPrEx>
        <w:trPr>
          <w:tblCellSpacing w:w="0" w:type="dxa"/>
        </w:trPr>
        <w:tc>
          <w:tcPr>
            <w:tcW w:w="3040" w:type="dxa"/>
            <w:tcMar>
              <w:top w:w="200" w:type="dxa"/>
              <w:left w:w="0" w:type="dxa"/>
              <w:bottom w:w="200" w:type="dxa"/>
              <w:right w:w="0" w:type="dxa"/>
            </w:tcMar>
            <w:vAlign w:val="top"/>
            <w:hideMark/>
          </w:tcPr>
          <w:p>
            <w:pPr>
              <w:pStyle w:val="div"/>
              <w:pBdr>
                <w:top w:val="none" w:sz="0" w:space="0" w:color="auto"/>
                <w:left w:val="none" w:sz="0" w:space="0" w:color="auto"/>
                <w:bottom w:val="none" w:sz="0" w:space="10" w:color="auto"/>
                <w:right w:val="none" w:sz="0" w:space="0" w:color="auto"/>
              </w:pBdr>
              <w:spacing w:before="0" w:after="0" w:line="400" w:lineRule="exact"/>
              <w:ind w:left="0" w:right="0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</w:pPr>
          </w:p>
          <w:p>
            <w:pPr>
              <w:pStyle w:val="skn-mls1prfl-picfiel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220" w:lineRule="exact"/>
              <w:ind w:left="500" w:right="0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</w:pPr>
            <w:r>
              <w:pict>
                <v:oval id="_x0000_s1025" style="width:111pt;height:111pt;margin-top:50pt;margin-left:25pt;mso-position-horizontal-relative:page;mso-position-vertical-relative:page;position:absolute;z-index:251658240" o:allowincell="f" strokecolor="white" strokeweight="8pt">
                  <v:imagedata r:id="rId4" o:title=""/>
                </v:oval>
              </w:pict>
            </w:r>
          </w:p>
          <w:p>
            <w:pPr>
              <w:pStyle w:val="skn-mls1sectiontitle"/>
              <w:pBdr>
                <w:top w:val="none" w:sz="0" w:space="0" w:color="auto"/>
                <w:left w:val="none" w:sz="0" w:space="25" w:color="auto"/>
                <w:bottom w:val="none" w:sz="0" w:space="0" w:color="auto"/>
                <w:right w:val="none" w:sz="0" w:space="0" w:color="auto"/>
              </w:pBdr>
              <w:spacing w:before="400" w:after="200"/>
              <w:ind w:left="500" w:right="0"/>
              <w:rPr>
                <w:rStyle w:val="skn-mls1left-box"/>
                <w:rFonts w:ascii="Frank Ruhl Libre" w:eastAsia="Frank Ruhl Libre" w:hAnsi="Frank Ruhl Libre" w:cs="Frank Ruhl Libre"/>
                <w:b/>
                <w:bCs/>
                <w:caps w:val="0"/>
                <w:color w:val="000000"/>
                <w:bdr w:val="none" w:sz="0" w:space="0" w:color="auto"/>
                <w:vertAlign w:val="baseline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b/>
                <w:bCs/>
                <w:caps w:val="0"/>
                <w:color w:val="000000"/>
                <w:bdr w:val="none" w:sz="0" w:space="0" w:color="auto"/>
                <w:vertAlign w:val="baseline"/>
              </w:rPr>
              <w:t>Contact</w:t>
            </w:r>
          </w:p>
          <w:p>
            <w:pPr>
              <w:pStyle w:val="skn-mls1addressdiv"/>
              <w:pBdr>
                <w:top w:val="none" w:sz="0" w:space="0" w:color="auto"/>
                <w:left w:val="none" w:sz="0" w:space="25" w:color="auto"/>
                <w:bottom w:val="none" w:sz="0" w:space="0" w:color="auto"/>
                <w:right w:val="none" w:sz="0" w:space="0" w:color="auto"/>
              </w:pBdr>
              <w:spacing w:before="0" w:after="100" w:line="300" w:lineRule="atLeast"/>
              <w:ind w:left="500" w:right="0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0834474141</w:t>
            </w:r>
          </w:p>
          <w:p>
            <w:pPr>
              <w:pStyle w:val="skn-mls1addressdivnth-last-child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300" w:lineRule="atLeast"/>
              <w:ind w:left="500" w:right="0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s.sutthapa@gmail.com</w:t>
            </w:r>
          </w:p>
          <w:p>
            <w:pPr>
              <w:pStyle w:val="skn-mls1sectiontitle"/>
              <w:pBdr>
                <w:top w:val="none" w:sz="0" w:space="0" w:color="auto"/>
                <w:left w:val="none" w:sz="0" w:space="25" w:color="auto"/>
                <w:bottom w:val="none" w:sz="0" w:space="0" w:color="auto"/>
                <w:right w:val="none" w:sz="0" w:space="0" w:color="auto"/>
              </w:pBdr>
              <w:spacing w:before="400" w:after="200"/>
              <w:ind w:left="500" w:right="0"/>
              <w:rPr>
                <w:rStyle w:val="skn-mls1left-box"/>
                <w:rFonts w:ascii="Frank Ruhl Libre" w:eastAsia="Frank Ruhl Libre" w:hAnsi="Frank Ruhl Libre" w:cs="Frank Ruhl Libre"/>
                <w:b/>
                <w:bCs/>
                <w:caps w:val="0"/>
                <w:color w:val="000000"/>
                <w:bdr w:val="none" w:sz="0" w:space="0" w:color="auto"/>
                <w:vertAlign w:val="baseline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b/>
                <w:bCs/>
                <w:caps w:val="0"/>
                <w:color w:val="000000"/>
                <w:bdr w:val="none" w:sz="0" w:space="0" w:color="auto"/>
                <w:vertAlign w:val="baseline"/>
              </w:rPr>
              <w:t>Skills</w:t>
            </w:r>
          </w:p>
          <w:p>
            <w:pPr>
              <w:pStyle w:val="skn-mls1li"/>
              <w:numPr>
                <w:ilvl w:val="0"/>
                <w:numId w:val="1"/>
              </w:numPr>
              <w:pBdr>
                <w:top w:val="none" w:sz="0" w:space="0" w:color="auto"/>
                <w:left w:val="none" w:sz="0" w:space="25" w:color="auto"/>
                <w:bottom w:val="none" w:sz="0" w:space="0" w:color="auto"/>
                <w:right w:val="none" w:sz="0" w:space="0" w:color="auto"/>
              </w:pBdr>
              <w:spacing w:before="0" w:after="200" w:line="260" w:lineRule="atLeast"/>
              <w:ind w:left="700" w:right="0" w:hanging="192"/>
              <w:jc w:val="left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  <w:bdr w:val="none" w:sz="0" w:space="0" w:color="auto"/>
                <w:vertAlign w:val="baseline"/>
              </w:rPr>
              <w:t>Critical Thinking</w:t>
            </w:r>
          </w:p>
          <w:p>
            <w:pPr>
              <w:pStyle w:val="skn-mls1li"/>
              <w:numPr>
                <w:ilvl w:val="0"/>
                <w:numId w:val="1"/>
              </w:numPr>
              <w:spacing w:after="200" w:line="260" w:lineRule="atLeast"/>
              <w:ind w:left="700" w:right="0" w:hanging="192"/>
              <w:jc w:val="left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  <w:bdr w:val="none" w:sz="0" w:space="0" w:color="auto"/>
                <w:vertAlign w:val="baseline"/>
              </w:rPr>
              <w:t>Digital Marketing</w:t>
            </w:r>
          </w:p>
          <w:p>
            <w:pPr>
              <w:pStyle w:val="skn-mls1li"/>
              <w:numPr>
                <w:ilvl w:val="0"/>
                <w:numId w:val="1"/>
              </w:numPr>
              <w:spacing w:after="200" w:line="260" w:lineRule="atLeast"/>
              <w:ind w:left="700" w:right="0" w:hanging="192"/>
              <w:jc w:val="left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  <w:bdr w:val="none" w:sz="0" w:space="0" w:color="auto"/>
                <w:vertAlign w:val="baseline"/>
              </w:rPr>
              <w:t>Microsoft Excel and SQL</w:t>
            </w:r>
          </w:p>
          <w:p>
            <w:pPr>
              <w:pStyle w:val="skn-mls1li"/>
              <w:numPr>
                <w:ilvl w:val="0"/>
                <w:numId w:val="1"/>
              </w:numPr>
              <w:spacing w:after="200" w:line="260" w:lineRule="atLeast"/>
              <w:ind w:left="700" w:right="0" w:hanging="192"/>
              <w:jc w:val="left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  <w:bdr w:val="none" w:sz="0" w:space="0" w:color="auto"/>
                <w:vertAlign w:val="baseline"/>
              </w:rPr>
              <w:t>HTML, Javascript, CSS</w:t>
            </w:r>
          </w:p>
          <w:p>
            <w:pPr>
              <w:pStyle w:val="skn-mls1li"/>
              <w:numPr>
                <w:ilvl w:val="0"/>
                <w:numId w:val="1"/>
              </w:numPr>
              <w:spacing w:after="200" w:line="260" w:lineRule="atLeast"/>
              <w:ind w:left="700" w:right="0" w:hanging="192"/>
              <w:jc w:val="left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  <w:bdr w:val="none" w:sz="0" w:space="0" w:color="auto"/>
                <w:vertAlign w:val="baseline"/>
              </w:rPr>
              <w:t>Team leadership</w:t>
            </w:r>
          </w:p>
          <w:p>
            <w:pPr>
              <w:pStyle w:val="skn-mls1left-boxskillskillpaddingcell"/>
              <w:spacing w:before="0" w:after="0" w:line="20" w:lineRule="exact"/>
              <w:ind w:left="500" w:right="0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kn-mls1left-box"/>
                <w:rFonts w:ascii="Calibri" w:eastAsia="Calibri" w:hAnsi="Calibri" w:cs="Calibri"/>
                <w:color w:val="000000"/>
                <w:sz w:val="20"/>
                <w:szCs w:val="20"/>
                <w:bdr w:val="none" w:sz="0" w:space="0" w:color="auto"/>
                <w:vertAlign w:val="baseline"/>
              </w:rPr>
              <w:t> </w:t>
            </w:r>
          </w:p>
          <w:p>
            <w:pPr>
              <w:pStyle w:val="skn-mls1li"/>
              <w:numPr>
                <w:ilvl w:val="0"/>
                <w:numId w:val="2"/>
              </w:numPr>
              <w:spacing w:before="0" w:after="200" w:line="260" w:lineRule="atLeast"/>
              <w:ind w:left="700" w:right="0" w:hanging="192"/>
              <w:jc w:val="left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  <w:bdr w:val="none" w:sz="0" w:space="0" w:color="auto"/>
                <w:vertAlign w:val="baseline"/>
              </w:rPr>
              <w:t>Issue resolution</w:t>
            </w:r>
          </w:p>
          <w:p>
            <w:pPr>
              <w:pStyle w:val="skn-mls1li"/>
              <w:numPr>
                <w:ilvl w:val="0"/>
                <w:numId w:val="2"/>
              </w:numPr>
              <w:spacing w:after="200" w:line="260" w:lineRule="atLeast"/>
              <w:ind w:left="700" w:right="0" w:hanging="192"/>
              <w:jc w:val="left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  <w:bdr w:val="none" w:sz="0" w:space="0" w:color="auto"/>
                <w:vertAlign w:val="baseline"/>
              </w:rPr>
              <w:t>Project management</w:t>
            </w:r>
          </w:p>
          <w:p>
            <w:pPr>
              <w:pStyle w:val="skn-mls1li"/>
              <w:numPr>
                <w:ilvl w:val="0"/>
                <w:numId w:val="2"/>
              </w:numPr>
              <w:spacing w:after="200" w:line="260" w:lineRule="atLeast"/>
              <w:ind w:left="700" w:right="0" w:hanging="192"/>
              <w:jc w:val="left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  <w:bdr w:val="none" w:sz="0" w:space="0" w:color="auto"/>
                <w:vertAlign w:val="baseline"/>
              </w:rPr>
              <w:t>Salesforce Marketing Cloud</w:t>
            </w:r>
          </w:p>
          <w:p>
            <w:pPr>
              <w:pStyle w:val="skn-mls1li"/>
              <w:numPr>
                <w:ilvl w:val="0"/>
                <w:numId w:val="2"/>
              </w:numPr>
              <w:spacing w:after="200" w:line="260" w:lineRule="atLeast"/>
              <w:ind w:left="700" w:right="0" w:hanging="192"/>
              <w:jc w:val="left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  <w:bdr w:val="none" w:sz="0" w:space="0" w:color="auto"/>
                <w:vertAlign w:val="baseline"/>
              </w:rPr>
              <w:t>Client account management</w:t>
            </w:r>
          </w:p>
          <w:p>
            <w:pPr>
              <w:pStyle w:val="skn-mls1sectiontitle"/>
              <w:pBdr>
                <w:top w:val="none" w:sz="0" w:space="0" w:color="auto"/>
                <w:left w:val="none" w:sz="0" w:space="25" w:color="auto"/>
                <w:bottom w:val="none" w:sz="0" w:space="0" w:color="auto"/>
                <w:right w:val="none" w:sz="0" w:space="0" w:color="auto"/>
              </w:pBdr>
              <w:spacing w:before="400" w:after="200"/>
              <w:ind w:left="500" w:right="0"/>
              <w:rPr>
                <w:rStyle w:val="skn-mls1left-box"/>
                <w:rFonts w:ascii="Frank Ruhl Libre" w:eastAsia="Frank Ruhl Libre" w:hAnsi="Frank Ruhl Libre" w:cs="Frank Ruhl Libre"/>
                <w:b/>
                <w:bCs/>
                <w:caps w:val="0"/>
                <w:color w:val="000000"/>
                <w:bdr w:val="none" w:sz="0" w:space="0" w:color="auto"/>
                <w:vertAlign w:val="baseline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b/>
                <w:bCs/>
                <w:caps w:val="0"/>
                <w:color w:val="000000"/>
                <w:bdr w:val="none" w:sz="0" w:space="0" w:color="auto"/>
                <w:vertAlign w:val="baseline"/>
              </w:rPr>
              <w:t>Education</w:t>
            </w:r>
          </w:p>
          <w:p>
            <w:pPr>
              <w:pStyle w:val="div"/>
              <w:pBdr>
                <w:top w:val="none" w:sz="0" w:space="0" w:color="auto"/>
                <w:left w:val="none" w:sz="0" w:space="25" w:color="auto"/>
                <w:bottom w:val="none" w:sz="0" w:space="0" w:color="auto"/>
                <w:right w:val="none" w:sz="0" w:space="0" w:color="auto"/>
              </w:pBdr>
              <w:spacing w:before="0" w:after="0" w:line="400" w:lineRule="atLeast"/>
              <w:ind w:left="500" w:right="0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Mahidol University</w:t>
            </w: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 xml:space="preserve"> </w:t>
            </w:r>
          </w:p>
          <w:p>
            <w:pPr>
              <w:pStyle w:val="skn-mls1paddedline"/>
              <w:spacing w:before="0" w:after="0" w:line="400" w:lineRule="atLeast"/>
              <w:ind w:left="500" w:right="0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Nakhon Pathom</w:t>
            </w: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  <w:bdr w:val="none" w:sz="0" w:space="0" w:color="auto"/>
                <w:vertAlign w:val="baseline"/>
              </w:rPr>
              <w:t xml:space="preserve"> </w:t>
            </w:r>
          </w:p>
          <w:p>
            <w:pPr>
              <w:pStyle w:val="skn-mls1paddedline"/>
              <w:spacing w:before="0" w:after="0" w:line="400" w:lineRule="atLeast"/>
              <w:ind w:left="500" w:right="0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Bachelor of Computer Science</w:t>
            </w:r>
            <w:r>
              <w:rPr>
                <w:rStyle w:val="skn-mls1beforecolonspace"/>
                <w:rFonts w:ascii="Frank Ruhl Libre" w:eastAsia="Frank Ruhl Libre" w:hAnsi="Frank Ruhl Libre" w:cs="Frank Ruhl Libre"/>
                <w:vanish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 xml:space="preserve">: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E-Business</w:t>
            </w: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  <w:bdr w:val="none" w:sz="0" w:space="0" w:color="auto"/>
                <w:vertAlign w:val="baseline"/>
              </w:rPr>
              <w:t xml:space="preserve"> </w:t>
            </w:r>
          </w:p>
          <w:p>
            <w:pPr>
              <w:pStyle w:val="skn-mls1disp-blk"/>
              <w:spacing w:before="0" w:after="0" w:line="400" w:lineRule="atLeast"/>
              <w:ind w:left="500" w:right="0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2011</w:t>
            </w: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20"/>
                <w:szCs w:val="20"/>
                <w:bdr w:val="none" w:sz="0" w:space="0" w:color="auto"/>
                <w:vertAlign w:val="baseline"/>
              </w:rPr>
              <w:t xml:space="preserve"> </w:t>
            </w:r>
          </w:p>
          <w:p>
            <w:pPr>
              <w:pStyle w:val="skn-mls1left-box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space="0" w:color="auto"/>
              </w:pBdr>
              <w:spacing w:before="0" w:after="0" w:line="20" w:lineRule="atLeast"/>
              <w:ind w:left="0" w:right="0"/>
              <w:textAlignment w:val="auto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</w:pPr>
            <w:r>
              <w:rPr>
                <w:color w:val="FFFFFF"/>
                <w:sz w:val="2"/>
              </w:rPr>
              <w:t>.</w:t>
            </w:r>
          </w:p>
        </w:tc>
        <w:tc>
          <w:tcPr>
            <w:tcW w:w="8866" w:type="dxa"/>
            <w:tcMar>
              <w:top w:w="200" w:type="dxa"/>
              <w:left w:w="0" w:type="dxa"/>
              <w:bottom w:w="200" w:type="dxa"/>
              <w:right w:w="500" w:type="dxa"/>
            </w:tcMar>
            <w:vAlign w:val="top"/>
            <w:hideMark/>
          </w:tcPr>
          <w:p>
            <w:pPr>
              <w:pStyle w:val="skn-mls1name"/>
              <w:pBdr>
                <w:top w:val="none" w:sz="0" w:space="0" w:color="auto"/>
                <w:left w:val="none" w:sz="0" w:space="31" w:color="auto"/>
                <w:bottom w:val="none" w:sz="0" w:space="0" w:color="auto"/>
                <w:right w:val="none" w:sz="0" w:space="0" w:color="auto"/>
              </w:pBdr>
              <w:spacing w:before="0" w:after="0"/>
              <w:ind w:left="1000" w:right="0"/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20"/>
                <w:szCs w:val="120"/>
                <w:bdr w:val="none" w:sz="0" w:space="0" w:color="auto"/>
                <w:vertAlign w:val="baseline"/>
              </w:rPr>
            </w:pPr>
            <w:r>
              <w:rPr>
                <w:rStyle w:val="skn-mls1fname"/>
                <w:rFonts w:ascii="Frank Ruhl Libre" w:eastAsia="Frank Ruhl Libre" w:hAnsi="Frank Ruhl Libre" w:cs="Frank Ruhl Libre"/>
              </w:rPr>
              <w:t>Sutthapa</w:t>
            </w:r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bdr w:val="none" w:sz="0" w:space="0" w:color="auto"/>
                <w:vertAlign w:val="baseline"/>
              </w:rPr>
              <w:t xml:space="preserve"> </w:t>
            </w:r>
          </w:p>
          <w:p>
            <w:pPr>
              <w:pStyle w:val="skn-mls1disp-blk"/>
              <w:spacing w:before="0" w:after="0" w:line="1100" w:lineRule="atLeast"/>
              <w:ind w:left="1000" w:right="0"/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20"/>
                <w:szCs w:val="120"/>
                <w:bdr w:val="none" w:sz="0" w:space="0" w:color="auto"/>
                <w:vertAlign w:val="baseline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20"/>
                <w:szCs w:val="120"/>
                <w:bdr w:val="none" w:sz="0" w:space="0" w:color="auto"/>
                <w:vertAlign w:val="baseline"/>
              </w:rPr>
              <w:t>Sutthentara</w:t>
            </w:r>
          </w:p>
          <w:p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400" w:lineRule="exact"/>
              <w:ind w:left="0" w:right="0"/>
              <w:textAlignment w:val="auto"/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  <w:drawing>
                <wp:anchor simplePos="0" relativeHeight="251659264" behindDoc="0" locked="0" layoutInCell="1" allowOverlap="1">
                  <wp:simplePos x="0" y="0"/>
                  <wp:positionH relativeFrom="page">
                    <wp:posOffset>-444500</wp:posOffset>
                  </wp:positionH>
                  <wp:positionV relativeFrom="page">
                    <wp:posOffset>-190500</wp:posOffset>
                  </wp:positionV>
                  <wp:extent cx="940435" cy="940963"/>
                  <wp:wrapNone/>
                  <wp:docPr id="100005" name=""/>
                  <wp:cNvGraphicFramePr>
                    <a:graphicFrameLocks xmlns:a="http://schemas.openxmlformats.org/drawingml/2006/main" noChangeAspect="0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5" name=""/>
                          <pic:cNvPicPr>
                            <a:picLocks noChangeAspect="0"/>
                          </pic:cNvPicPr>
                        </pic:nvPicPr>
                        <pic:blipFill>
                          <a:blip xmlns:r="http://schemas.openxmlformats.org/officeDocument/2006/relationships"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0435" cy="940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  <w:drawing>
                <wp:inline>
                  <wp:extent cx="5848116" cy="190998"/>
                  <wp:docPr id="100007" name=""/>
                  <wp:cNvGraphicFramePr>
                    <a:graphicFrameLocks xmlns:a="http://schemas.openxmlformats.org/drawingml/2006/main" noChangeAspect="0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7" name=""/>
                          <pic:cNvPicPr>
                            <a:picLocks noChangeAspect="0"/>
                          </pic:cNvPicPr>
                        </pic:nvPicPr>
                        <pic:blipFill>
                          <a:blip xmlns:r="http://schemas.openxmlformats.org/officeDocument/2006/relationships"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116" cy="190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kn-mls1sectiontitle"/>
              <w:pBdr>
                <w:top w:val="none" w:sz="0" w:space="0" w:color="auto"/>
                <w:left w:val="none" w:sz="0" w:space="31" w:color="auto"/>
                <w:bottom w:val="none" w:sz="0" w:space="0" w:color="auto"/>
                <w:right w:val="none" w:sz="0" w:space="0" w:color="auto"/>
              </w:pBdr>
              <w:spacing w:before="500" w:after="200"/>
              <w:ind w:left="1000" w:right="0"/>
              <w:rPr>
                <w:rStyle w:val="skn-mls1right-box"/>
                <w:rFonts w:ascii="Frank Ruhl Libre" w:eastAsia="Frank Ruhl Libre" w:hAnsi="Frank Ruhl Libre" w:cs="Frank Ruhl Libre"/>
                <w:b/>
                <w:bCs/>
                <w:caps w:val="0"/>
                <w:color w:val="000000"/>
                <w:bdr w:val="none" w:sz="0" w:space="0" w:color="auto"/>
                <w:vertAlign w:val="baseline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b/>
                <w:bCs/>
                <w:caps w:val="0"/>
                <w:color w:val="000000"/>
                <w:bdr w:val="none" w:sz="0" w:space="0" w:color="auto"/>
                <w:vertAlign w:val="baseline"/>
              </w:rPr>
              <w:t>Summary</w:t>
            </w:r>
          </w:p>
          <w:p>
            <w:pPr>
              <w:pStyle w:val="p"/>
              <w:pBdr>
                <w:top w:val="none" w:sz="0" w:space="0" w:color="auto"/>
                <w:left w:val="none" w:sz="0" w:space="31" w:color="auto"/>
                <w:bottom w:val="none" w:sz="0" w:space="0" w:color="auto"/>
                <w:right w:val="none" w:sz="0" w:space="0" w:color="auto"/>
              </w:pBdr>
              <w:spacing w:before="0" w:after="0" w:line="400" w:lineRule="atLeast"/>
              <w:ind w:left="1000" w:right="0"/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  <w:t>Expert Data Analyst bringing 9 years of expertise in Advertising. Effectively manages assignments and team members. Dedicated to self-development to provide expectation-exceeding service.</w:t>
            </w:r>
          </w:p>
          <w:p>
            <w:pPr>
              <w:pStyle w:val="skn-mls1sectiontitle"/>
              <w:pBdr>
                <w:top w:val="none" w:sz="0" w:space="0" w:color="auto"/>
                <w:left w:val="none" w:sz="0" w:space="31" w:color="auto"/>
                <w:bottom w:val="none" w:sz="0" w:space="0" w:color="auto"/>
                <w:right w:val="none" w:sz="0" w:space="0" w:color="auto"/>
              </w:pBdr>
              <w:spacing w:before="400" w:after="200"/>
              <w:ind w:left="1000" w:right="0"/>
              <w:rPr>
                <w:rStyle w:val="skn-mls1right-box"/>
                <w:rFonts w:ascii="Frank Ruhl Libre" w:eastAsia="Frank Ruhl Libre" w:hAnsi="Frank Ruhl Libre" w:cs="Frank Ruhl Libre"/>
                <w:b/>
                <w:bCs/>
                <w:caps w:val="0"/>
                <w:color w:val="000000"/>
                <w:bdr w:val="none" w:sz="0" w:space="0" w:color="auto"/>
                <w:vertAlign w:val="baseline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b/>
                <w:bCs/>
                <w:caps w:val="0"/>
                <w:color w:val="000000"/>
                <w:bdr w:val="none" w:sz="0" w:space="0" w:color="auto"/>
                <w:vertAlign w:val="baseline"/>
              </w:rPr>
              <w:t>Experience</w:t>
            </w:r>
          </w:p>
          <w:p>
            <w:pPr>
              <w:pStyle w:val="skn-mls1txt-bold"/>
              <w:pBdr>
                <w:top w:val="none" w:sz="0" w:space="0" w:color="auto"/>
                <w:left w:val="none" w:sz="0" w:space="31" w:color="auto"/>
                <w:bottom w:val="none" w:sz="0" w:space="0" w:color="auto"/>
                <w:right w:val="none" w:sz="0" w:space="0" w:color="auto"/>
              </w:pBdr>
              <w:spacing w:before="0" w:after="0" w:line="400" w:lineRule="atLeast"/>
              <w:ind w:left="1000" w:right="0"/>
              <w:rPr>
                <w:rStyle w:val="singlecolumnspanpaddedlinenth-child1"/>
                <w:rFonts w:ascii="Frank Ruhl Libre" w:eastAsia="Frank Ruhl Libre" w:hAnsi="Frank Ruhl Libre" w:cs="Frank Ruhl Libre"/>
                <w:b/>
                <w:bCs/>
                <w:caps w:val="0"/>
                <w:color w:val="000000"/>
                <w:sz w:val="22"/>
                <w:szCs w:val="22"/>
                <w:bdr w:val="none" w:sz="0" w:space="0" w:color="auto"/>
                <w:vertAlign w:val="baseline"/>
              </w:rPr>
            </w:pPr>
            <w:r>
              <w:rPr>
                <w:rStyle w:val="singlecolumnspanpaddedlinenth-child1"/>
                <w:rFonts w:ascii="Frank Ruhl Libre" w:eastAsia="Frank Ruhl Libre" w:hAnsi="Frank Ruhl Libre" w:cs="Frank Ruhl Libre"/>
                <w:b/>
                <w:bCs/>
                <w:caps w:val="0"/>
                <w:color w:val="000000"/>
                <w:sz w:val="22"/>
                <w:szCs w:val="22"/>
                <w:bdr w:val="none" w:sz="0" w:space="0" w:color="auto"/>
                <w:vertAlign w:val="baseline"/>
              </w:rPr>
              <w:t>Digital Analytics Manager</w:t>
            </w:r>
          </w:p>
          <w:p>
            <w:pPr>
              <w:pStyle w:val="skn-mls1disp-blk"/>
              <w:spacing w:before="0" w:after="0" w:line="400" w:lineRule="atLeast"/>
              <w:ind w:left="1000" w:right="0"/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WPP</w:t>
            </w: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0"/>
                <w:szCs w:val="20"/>
                <w:bdr w:val="none" w:sz="0" w:space="0" w:color="auto"/>
                <w:vertAlign w:val="baseline"/>
              </w:rPr>
              <w:t xml:space="preserve">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|</w:t>
            </w: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0"/>
                <w:szCs w:val="20"/>
                <w:bdr w:val="none" w:sz="0" w:space="0" w:color="auto"/>
                <w:vertAlign w:val="baseline"/>
              </w:rPr>
              <w:t xml:space="preserve">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Bangkok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 xml:space="preserve">,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Thailand</w:t>
            </w: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0"/>
                <w:szCs w:val="20"/>
                <w:bdr w:val="none" w:sz="0" w:space="0" w:color="auto"/>
                <w:vertAlign w:val="baseline"/>
              </w:rPr>
              <w:t xml:space="preserve">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|</w:t>
            </w: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0"/>
                <w:szCs w:val="20"/>
                <w:bdr w:val="none" w:sz="0" w:space="0" w:color="auto"/>
                <w:vertAlign w:val="baseline"/>
              </w:rPr>
              <w:t xml:space="preserve">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Jul 2014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 xml:space="preserve"> -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Current</w:t>
            </w:r>
          </w:p>
          <w:p>
            <w:pPr>
              <w:pStyle w:val="skn-mls1expr-secli"/>
              <w:numPr>
                <w:ilvl w:val="0"/>
                <w:numId w:val="3"/>
              </w:numPr>
              <w:spacing w:before="0" w:after="0" w:line="400" w:lineRule="atLeast"/>
              <w:ind w:left="1200" w:right="0" w:hanging="183"/>
              <w:jc w:val="left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  <w:t>Collected, organised and input information such as digital paid media, website activities, CRM into data streams for storage.</w:t>
            </w:r>
          </w:p>
          <w:p>
            <w:pPr>
              <w:pStyle w:val="skn-mls1expr-secli"/>
              <w:numPr>
                <w:ilvl w:val="0"/>
                <w:numId w:val="3"/>
              </w:numPr>
              <w:spacing w:after="0" w:line="400" w:lineRule="atLeast"/>
              <w:ind w:left="1200" w:right="0" w:hanging="183"/>
              <w:jc w:val="left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  <w:t>Maintain data streams on API and accuracy data.</w:t>
            </w:r>
          </w:p>
          <w:p>
            <w:pPr>
              <w:pStyle w:val="skn-mls1expr-secli"/>
              <w:numPr>
                <w:ilvl w:val="0"/>
                <w:numId w:val="3"/>
              </w:numPr>
              <w:spacing w:after="0" w:line="400" w:lineRule="atLeast"/>
              <w:ind w:left="1200" w:right="0" w:hanging="183"/>
              <w:jc w:val="left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  <w:t>Create dynamic dashboards based on requirements from clients or media market team.</w:t>
            </w:r>
          </w:p>
          <w:p>
            <w:pPr>
              <w:pStyle w:val="skn-mls1expr-secli"/>
              <w:numPr>
                <w:ilvl w:val="0"/>
                <w:numId w:val="3"/>
              </w:numPr>
              <w:spacing w:after="0" w:line="400" w:lineRule="atLeast"/>
              <w:ind w:left="1200" w:right="0" w:hanging="183"/>
              <w:jc w:val="left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  <w:t>Accurate data on website activities tracking.</w:t>
            </w:r>
          </w:p>
          <w:p>
            <w:pPr>
              <w:pStyle w:val="skn-mls1expr-secli"/>
              <w:numPr>
                <w:ilvl w:val="0"/>
                <w:numId w:val="3"/>
              </w:numPr>
              <w:spacing w:after="0" w:line="400" w:lineRule="atLeast"/>
              <w:ind w:left="1200" w:right="0" w:hanging="183"/>
              <w:jc w:val="left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  <w:t>Create audience segments and push into media platform such as DV360 and Google Ads.</w:t>
            </w:r>
          </w:p>
          <w:p>
            <w:pPr>
              <w:pStyle w:val="skn-mls1txt-bold"/>
              <w:pBdr>
                <w:top w:val="none" w:sz="0" w:space="10" w:color="auto"/>
                <w:left w:val="none" w:sz="0" w:space="31" w:color="auto"/>
                <w:bottom w:val="none" w:sz="0" w:space="0" w:color="auto"/>
                <w:right w:val="none" w:sz="0" w:space="0" w:color="auto"/>
              </w:pBdr>
              <w:spacing w:before="0" w:after="0" w:line="400" w:lineRule="atLeast"/>
              <w:ind w:left="1000" w:right="0"/>
              <w:rPr>
                <w:rStyle w:val="singlecolumnspanpaddedlinenth-child1"/>
                <w:rFonts w:ascii="Frank Ruhl Libre" w:eastAsia="Frank Ruhl Libre" w:hAnsi="Frank Ruhl Libre" w:cs="Frank Ruhl Libre"/>
                <w:b/>
                <w:bCs/>
                <w:caps w:val="0"/>
                <w:color w:val="000000"/>
                <w:sz w:val="22"/>
                <w:szCs w:val="22"/>
                <w:bdr w:val="none" w:sz="0" w:space="0" w:color="auto"/>
                <w:vertAlign w:val="baseline"/>
              </w:rPr>
            </w:pPr>
            <w:r>
              <w:rPr>
                <w:rStyle w:val="singlecolumnspanpaddedlinenth-child1"/>
                <w:rFonts w:ascii="Frank Ruhl Libre" w:eastAsia="Frank Ruhl Libre" w:hAnsi="Frank Ruhl Libre" w:cs="Frank Ruhl Libre"/>
                <w:b/>
                <w:bCs/>
                <w:caps w:val="0"/>
                <w:color w:val="000000"/>
                <w:sz w:val="22"/>
                <w:szCs w:val="22"/>
                <w:bdr w:val="none" w:sz="0" w:space="0" w:color="auto"/>
                <w:vertAlign w:val="baseline"/>
              </w:rPr>
              <w:t>Web Programmer</w:t>
            </w:r>
          </w:p>
          <w:p>
            <w:pPr>
              <w:pStyle w:val="skn-mls1disp-blk"/>
              <w:spacing w:before="0" w:after="0" w:line="400" w:lineRule="atLeast"/>
              <w:ind w:left="1000" w:right="0"/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Clicksee Network</w:t>
            </w: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0"/>
                <w:szCs w:val="20"/>
                <w:bdr w:val="none" w:sz="0" w:space="0" w:color="auto"/>
                <w:vertAlign w:val="baseline"/>
              </w:rPr>
              <w:t xml:space="preserve">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|</w:t>
            </w: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0"/>
                <w:szCs w:val="20"/>
                <w:bdr w:val="none" w:sz="0" w:space="0" w:color="auto"/>
                <w:vertAlign w:val="baseline"/>
              </w:rPr>
              <w:t xml:space="preserve">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Bangkok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 xml:space="preserve">,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Thailand</w:t>
            </w: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0"/>
                <w:szCs w:val="20"/>
                <w:bdr w:val="none" w:sz="0" w:space="0" w:color="auto"/>
                <w:vertAlign w:val="baseline"/>
              </w:rPr>
              <w:t xml:space="preserve">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|</w:t>
            </w: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0"/>
                <w:szCs w:val="20"/>
                <w:bdr w:val="none" w:sz="0" w:space="0" w:color="auto"/>
                <w:vertAlign w:val="baseline"/>
              </w:rPr>
              <w:t xml:space="preserve">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May 2013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 xml:space="preserve"> -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May 2014</w:t>
            </w:r>
          </w:p>
          <w:p>
            <w:pPr>
              <w:pStyle w:val="skn-mls1expr-secli"/>
              <w:numPr>
                <w:ilvl w:val="0"/>
                <w:numId w:val="4"/>
              </w:numPr>
              <w:spacing w:before="0" w:after="0" w:line="400" w:lineRule="atLeast"/>
              <w:ind w:left="1200" w:right="0" w:hanging="183"/>
              <w:jc w:val="left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  <w:t>Participated in pre-project analysis and technical assessments to validate creation of user-friendly interface.</w:t>
            </w:r>
          </w:p>
          <w:p>
            <w:pPr>
              <w:pStyle w:val="skn-mls1expr-secli"/>
              <w:numPr>
                <w:ilvl w:val="0"/>
                <w:numId w:val="4"/>
              </w:numPr>
              <w:spacing w:after="0" w:line="400" w:lineRule="atLeast"/>
              <w:ind w:left="1200" w:right="0" w:hanging="183"/>
              <w:jc w:val="left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  <w:t>Managed project and web strategic planning.</w:t>
            </w:r>
          </w:p>
          <w:p>
            <w:pPr>
              <w:pStyle w:val="skn-mls1expr-secli"/>
              <w:numPr>
                <w:ilvl w:val="0"/>
                <w:numId w:val="4"/>
              </w:numPr>
              <w:spacing w:after="0" w:line="400" w:lineRule="atLeast"/>
              <w:ind w:left="1200" w:right="0" w:hanging="183"/>
              <w:jc w:val="left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  <w:t>Scheduled meetings with clients to discuss website design preference and requirements.</w:t>
            </w:r>
          </w:p>
          <w:p>
            <w:pPr>
              <w:pStyle w:val="skn-mls1expr-secli"/>
              <w:numPr>
                <w:ilvl w:val="0"/>
                <w:numId w:val="4"/>
              </w:numPr>
              <w:spacing w:after="0" w:line="400" w:lineRule="atLeast"/>
              <w:ind w:left="1200" w:right="0" w:hanging="183"/>
              <w:jc w:val="left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  <w:t>Collaborated with designers to implement concept and design of website.</w:t>
            </w:r>
          </w:p>
          <w:p>
            <w:pPr>
              <w:pStyle w:val="skn-mls1expr-secli"/>
              <w:numPr>
                <w:ilvl w:val="0"/>
                <w:numId w:val="4"/>
              </w:numPr>
              <w:spacing w:after="0" w:line="400" w:lineRule="atLeast"/>
              <w:ind w:left="1200" w:right="0" w:hanging="183"/>
              <w:jc w:val="left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  <w:t>Wrote and created codes and programmes to infuse power for databases.</w:t>
            </w:r>
          </w:p>
          <w:p>
            <w:pPr>
              <w:pStyle w:val="skn-mls1expr-secli"/>
              <w:numPr>
                <w:ilvl w:val="0"/>
                <w:numId w:val="4"/>
              </w:numPr>
              <w:spacing w:after="0" w:line="400" w:lineRule="atLeast"/>
              <w:ind w:left="1200" w:right="0" w:hanging="183"/>
              <w:jc w:val="left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  <w:t>Used HTML, Javascript, CSS, PHP to structure web pages and provide smooth navigation of internet.</w:t>
            </w:r>
          </w:p>
          <w:p>
            <w:pPr>
              <w:pStyle w:val="skn-mls1expr-secli"/>
              <w:numPr>
                <w:ilvl w:val="0"/>
                <w:numId w:val="4"/>
              </w:numPr>
              <w:spacing w:after="0" w:line="400" w:lineRule="atLeast"/>
              <w:ind w:left="1200" w:right="0" w:hanging="183"/>
              <w:jc w:val="left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  <w:t>Researched new programming languages, frameworks and technologies to stay abreast with latest trend.</w:t>
            </w:r>
          </w:p>
          <w:p>
            <w:pPr>
              <w:pStyle w:val="skn-mls1expr-secli"/>
              <w:numPr>
                <w:ilvl w:val="0"/>
                <w:numId w:val="4"/>
              </w:numPr>
              <w:spacing w:after="0" w:line="400" w:lineRule="atLeast"/>
              <w:ind w:left="1200" w:right="0" w:hanging="183"/>
              <w:jc w:val="left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  <w:t>Troubleshot website on different browsers to determine quality.</w:t>
            </w:r>
          </w:p>
          <w:p>
            <w:pPr>
              <w:pStyle w:val="skn-mls1txt-bold"/>
              <w:pBdr>
                <w:top w:val="none" w:sz="0" w:space="10" w:color="auto"/>
                <w:left w:val="none" w:sz="0" w:space="31" w:color="auto"/>
                <w:bottom w:val="none" w:sz="0" w:space="0" w:color="auto"/>
                <w:right w:val="none" w:sz="0" w:space="0" w:color="auto"/>
              </w:pBdr>
              <w:spacing w:before="0" w:after="0" w:line="400" w:lineRule="atLeast"/>
              <w:ind w:left="1000" w:right="0"/>
              <w:rPr>
                <w:rStyle w:val="singlecolumnspanpaddedlinenth-child1"/>
                <w:rFonts w:ascii="Frank Ruhl Libre" w:eastAsia="Frank Ruhl Libre" w:hAnsi="Frank Ruhl Libre" w:cs="Frank Ruhl Libre"/>
                <w:b/>
                <w:bCs/>
                <w:caps w:val="0"/>
                <w:color w:val="000000"/>
                <w:sz w:val="22"/>
                <w:szCs w:val="22"/>
                <w:bdr w:val="none" w:sz="0" w:space="0" w:color="auto"/>
                <w:vertAlign w:val="baseline"/>
              </w:rPr>
            </w:pPr>
            <w:r>
              <w:rPr>
                <w:rStyle w:val="singlecolumnspanpaddedlinenth-child1"/>
                <w:rFonts w:ascii="Frank Ruhl Libre" w:eastAsia="Frank Ruhl Libre" w:hAnsi="Frank Ruhl Libre" w:cs="Frank Ruhl Libre"/>
                <w:b/>
                <w:bCs/>
                <w:caps w:val="0"/>
                <w:color w:val="000000"/>
                <w:sz w:val="22"/>
                <w:szCs w:val="22"/>
                <w:bdr w:val="none" w:sz="0" w:space="0" w:color="auto"/>
                <w:vertAlign w:val="baseline"/>
              </w:rPr>
              <w:t>Co-researcher</w:t>
            </w:r>
          </w:p>
          <w:p>
            <w:pPr>
              <w:pStyle w:val="skn-mls1disp-blk"/>
              <w:spacing w:before="0" w:after="0" w:line="400" w:lineRule="atLeast"/>
              <w:ind w:left="1000" w:right="0"/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0"/>
                <w:szCs w:val="20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NECTEC</w:t>
            </w: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0"/>
                <w:szCs w:val="20"/>
                <w:bdr w:val="none" w:sz="0" w:space="0" w:color="auto"/>
                <w:vertAlign w:val="baseline"/>
              </w:rPr>
              <w:t xml:space="preserve">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|</w:t>
            </w: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0"/>
                <w:szCs w:val="20"/>
                <w:bdr w:val="none" w:sz="0" w:space="0" w:color="auto"/>
                <w:vertAlign w:val="baseline"/>
              </w:rPr>
              <w:t xml:space="preserve">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Bangkok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 xml:space="preserve">,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Thailand</w:t>
            </w: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0"/>
                <w:szCs w:val="20"/>
                <w:bdr w:val="none" w:sz="0" w:space="0" w:color="auto"/>
                <w:vertAlign w:val="baseline"/>
              </w:rPr>
              <w:t xml:space="preserve">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|</w:t>
            </w: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0"/>
                <w:szCs w:val="20"/>
                <w:bdr w:val="none" w:sz="0" w:space="0" w:color="auto"/>
                <w:vertAlign w:val="baseline"/>
              </w:rPr>
              <w:t xml:space="preserve">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Apr 2012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 xml:space="preserve"> -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20"/>
                <w:szCs w:val="20"/>
              </w:rPr>
              <w:t>May 2012</w:t>
            </w:r>
          </w:p>
          <w:p>
            <w:pPr>
              <w:pStyle w:val="skn-mls1expr-secli"/>
              <w:numPr>
                <w:ilvl w:val="0"/>
                <w:numId w:val="5"/>
              </w:numPr>
              <w:spacing w:before="0" w:after="0" w:line="400" w:lineRule="atLeast"/>
              <w:ind w:left="1200" w:right="0" w:hanging="183"/>
              <w:jc w:val="left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  <w:t>Produced accurate supporting documentation and materials for research activities, including presentations and reports.</w:t>
            </w:r>
          </w:p>
          <w:p>
            <w:pPr>
              <w:pStyle w:val="skn-mls1expr-secli"/>
              <w:numPr>
                <w:ilvl w:val="0"/>
                <w:numId w:val="5"/>
              </w:numPr>
              <w:spacing w:after="0" w:line="400" w:lineRule="atLeast"/>
              <w:ind w:left="1200" w:right="0" w:hanging="183"/>
              <w:jc w:val="left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  <w:t>Conducted daily admin duties to keep organised and on schedule.</w:t>
            </w:r>
          </w:p>
          <w:p>
            <w:pPr>
              <w:pStyle w:val="skn-mls1expr-secli"/>
              <w:numPr>
                <w:ilvl w:val="0"/>
                <w:numId w:val="5"/>
              </w:numPr>
              <w:spacing w:after="0" w:line="400" w:lineRule="atLeast"/>
              <w:ind w:left="1200" w:right="0" w:hanging="183"/>
              <w:jc w:val="left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  <w:t>Created comprehensive written reports of findings, maintaining high levels of accuracy.</w:t>
            </w:r>
          </w:p>
          <w:p>
            <w:pPr>
              <w:pStyle w:val="skn-mls1expr-secli"/>
              <w:numPr>
                <w:ilvl w:val="0"/>
                <w:numId w:val="5"/>
              </w:numPr>
              <w:spacing w:after="0" w:line="400" w:lineRule="atLeast"/>
              <w:ind w:left="1200" w:right="0" w:hanging="183"/>
              <w:jc w:val="left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  <w:t>Lead research projects from conception to completion for consistency and continuity.</w:t>
            </w:r>
          </w:p>
          <w:p>
            <w:pPr>
              <w:pStyle w:val="skn-mls1expr-secli"/>
              <w:numPr>
                <w:ilvl w:val="0"/>
                <w:numId w:val="5"/>
              </w:numPr>
              <w:spacing w:after="0" w:line="400" w:lineRule="atLeast"/>
              <w:ind w:left="1200" w:right="0" w:hanging="183"/>
              <w:jc w:val="left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  <w:t>Collaborated with colleagues on research assignments to inform strategy.</w:t>
            </w:r>
          </w:p>
          <w:p>
            <w:pPr>
              <w:pStyle w:val="skn-mls1expr-secli"/>
              <w:numPr>
                <w:ilvl w:val="0"/>
                <w:numId w:val="5"/>
              </w:numPr>
              <w:spacing w:after="0" w:line="400" w:lineRule="atLeast"/>
              <w:ind w:left="1200" w:right="0" w:hanging="183"/>
              <w:jc w:val="left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  <w:t>Demonstrated analytical and strategical thinking to research projects.</w:t>
            </w:r>
          </w:p>
          <w:p>
            <w:pPr>
              <w:pStyle w:val="skn-mls1expr-secli"/>
              <w:numPr>
                <w:ilvl w:val="0"/>
                <w:numId w:val="5"/>
              </w:numPr>
              <w:spacing w:after="0" w:line="400" w:lineRule="atLeast"/>
              <w:ind w:left="1200" w:right="0" w:hanging="183"/>
              <w:jc w:val="left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  <w:t>Tested hypotheses, analysed data and contributed ideas for new research projects.</w:t>
            </w:r>
          </w:p>
          <w:p>
            <w:pPr>
              <w:pStyle w:val="skn-mls1expr-secli"/>
              <w:numPr>
                <w:ilvl w:val="0"/>
                <w:numId w:val="5"/>
              </w:numPr>
              <w:spacing w:after="0" w:line="400" w:lineRule="atLeast"/>
              <w:ind w:left="1200" w:right="0" w:hanging="183"/>
              <w:jc w:val="left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  <w:t>Worked with project stakeholders to understand, define and meet project requirements.</w:t>
            </w:r>
          </w:p>
          <w:p>
            <w:pPr>
              <w:pStyle w:val="skn-mls1sectiontitle"/>
              <w:pBdr>
                <w:top w:val="none" w:sz="0" w:space="0" w:color="auto"/>
                <w:left w:val="none" w:sz="0" w:space="31" w:color="auto"/>
                <w:bottom w:val="none" w:sz="0" w:space="0" w:color="auto"/>
                <w:right w:val="none" w:sz="0" w:space="0" w:color="auto"/>
              </w:pBdr>
              <w:spacing w:before="400" w:after="200"/>
              <w:ind w:left="1000" w:right="0"/>
              <w:rPr>
                <w:rStyle w:val="skn-mls1right-box"/>
                <w:rFonts w:ascii="Frank Ruhl Libre" w:eastAsia="Frank Ruhl Libre" w:hAnsi="Frank Ruhl Libre" w:cs="Frank Ruhl Libre"/>
                <w:b/>
                <w:bCs/>
                <w:caps w:val="0"/>
                <w:color w:val="000000"/>
                <w:bdr w:val="none" w:sz="0" w:space="0" w:color="auto"/>
                <w:vertAlign w:val="baseline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b/>
                <w:bCs/>
                <w:caps w:val="0"/>
                <w:color w:val="000000"/>
                <w:bdr w:val="none" w:sz="0" w:space="0" w:color="auto"/>
                <w:vertAlign w:val="baseline"/>
              </w:rPr>
              <w:t>Certifications</w:t>
            </w:r>
          </w:p>
          <w:p>
            <w:pPr>
              <w:pStyle w:val="skn-mls1li"/>
              <w:numPr>
                <w:ilvl w:val="0"/>
                <w:numId w:val="6"/>
              </w:numPr>
              <w:pBdr>
                <w:top w:val="none" w:sz="0" w:space="0" w:color="auto"/>
                <w:left w:val="none" w:sz="0" w:space="31" w:color="auto"/>
                <w:bottom w:val="none" w:sz="0" w:space="0" w:color="auto"/>
                <w:right w:val="none" w:sz="0" w:space="0" w:color="auto"/>
              </w:pBdr>
              <w:spacing w:before="0" w:after="200" w:line="400" w:lineRule="atLeast"/>
              <w:ind w:left="1200" w:right="0" w:hanging="183"/>
              <w:jc w:val="left"/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  <w:t>Microsoft Excel</w:t>
            </w:r>
          </w:p>
          <w:p>
            <w:pPr>
              <w:pStyle w:val="skn-mls1li"/>
              <w:numPr>
                <w:ilvl w:val="0"/>
                <w:numId w:val="6"/>
              </w:numPr>
              <w:spacing w:after="200" w:line="400" w:lineRule="atLeast"/>
              <w:ind w:left="1200" w:right="0" w:hanging="183"/>
              <w:jc w:val="left"/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  <w:t>Digital Marketing</w:t>
            </w:r>
          </w:p>
          <w:p>
            <w:pPr>
              <w:pStyle w:val="skn-mls1li"/>
              <w:numPr>
                <w:ilvl w:val="0"/>
                <w:numId w:val="6"/>
              </w:numPr>
              <w:spacing w:after="200" w:line="400" w:lineRule="atLeast"/>
              <w:ind w:left="1200" w:right="0" w:hanging="183"/>
              <w:jc w:val="left"/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  <w:t>Critical Thinking for Business</w:t>
            </w:r>
          </w:p>
          <w:p>
            <w:pPr>
              <w:pStyle w:val="skn-mls1li"/>
              <w:numPr>
                <w:ilvl w:val="0"/>
                <w:numId w:val="6"/>
              </w:numPr>
              <w:spacing w:after="200" w:line="400" w:lineRule="atLeast"/>
              <w:ind w:left="1200" w:right="0" w:hanging="183"/>
              <w:jc w:val="left"/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  <w:t>First Step to Japanese</w:t>
            </w:r>
          </w:p>
          <w:p>
            <w:pPr>
              <w:pStyle w:val="skn-mls1sectiontitle"/>
              <w:pBdr>
                <w:top w:val="none" w:sz="0" w:space="0" w:color="auto"/>
                <w:left w:val="none" w:sz="0" w:space="31" w:color="auto"/>
                <w:bottom w:val="none" w:sz="0" w:space="0" w:color="auto"/>
                <w:right w:val="none" w:sz="0" w:space="0" w:color="auto"/>
              </w:pBdr>
              <w:spacing w:before="400" w:after="200"/>
              <w:ind w:left="1000" w:right="0"/>
              <w:rPr>
                <w:rStyle w:val="skn-mls1right-box"/>
                <w:rFonts w:ascii="Frank Ruhl Libre" w:eastAsia="Frank Ruhl Libre" w:hAnsi="Frank Ruhl Libre" w:cs="Frank Ruhl Libre"/>
                <w:b/>
                <w:bCs/>
                <w:caps w:val="0"/>
                <w:color w:val="000000"/>
                <w:bdr w:val="none" w:sz="0" w:space="0" w:color="auto"/>
                <w:vertAlign w:val="baseline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b/>
                <w:bCs/>
                <w:caps w:val="0"/>
                <w:color w:val="000000"/>
                <w:bdr w:val="none" w:sz="0" w:space="0" w:color="auto"/>
                <w:vertAlign w:val="baseline"/>
              </w:rPr>
              <w:t>Languages</w:t>
            </w:r>
          </w:p>
          <w:tbl>
            <w:tblPr>
              <w:tblStyle w:val="skn-mls1right-boxlang-seclnggparatable"/>
              <w:tblW w:w="0" w:type="auto"/>
              <w:tblCellSpacing w:w="0" w:type="dxa"/>
              <w:tblInd w:w="1000" w:type="dxa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5E0"/>
            </w:tblPr>
            <w:tblGrid>
              <w:gridCol w:w="3033"/>
              <w:gridCol w:w="3333"/>
            </w:tblGrid>
            <w:tr>
              <w:tblPrEx>
                <w:tblW w:w="0" w:type="auto"/>
                <w:tblCellSpacing w:w="0" w:type="dxa"/>
                <w:tblInd w:w="1000" w:type="dxa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  <w:tblLook w:val="05E0"/>
              </w:tblPrEx>
              <w:trPr>
                <w:hidden/>
                <w:tblCellSpacing w:w="0" w:type="dxa"/>
              </w:trPr>
              <w:tc>
                <w:tcPr>
                  <w:tcW w:w="6366" w:type="dxa"/>
                  <w:gridSpan w:val="2"/>
                  <w:noWrap w:val="0"/>
                  <w:tcMar>
                    <w:top w:w="0" w:type="dxa"/>
                    <w:left w:w="0" w:type="dxa"/>
                    <w:bottom w:w="100" w:type="dxa"/>
                    <w:right w:w="0" w:type="dxa"/>
                  </w:tcMar>
                  <w:vAlign w:val="top"/>
                  <w:hideMark/>
                </w:tcPr>
                <w:p>
                  <w:pPr>
                    <w:pStyle w:val="skn-mls1lang-secinfotilesecparagraphan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before="0" w:line="400" w:lineRule="atLeast"/>
                    <w:ind w:left="0" w:right="0"/>
                    <w:rPr>
                      <w:rStyle w:val="skn-mls1left-boxlang-secinfotilesecparagraph"/>
                      <w:rFonts w:ascii="Frank Ruhl Libre" w:eastAsia="Frank Ruhl Libre" w:hAnsi="Frank Ruhl Libre" w:cs="Frank Ruhl Libre"/>
                      <w:color w:val="000000"/>
                      <w:sz w:val="20"/>
                      <w:szCs w:val="20"/>
                      <w:bdr w:val="none" w:sz="0" w:space="0" w:color="auto"/>
                      <w:vertAlign w:val="baseline"/>
                    </w:rPr>
                  </w:pPr>
                  <w:r>
                    <w:rPr>
                      <w:rStyle w:val="skn-mls1lang-secinfotilesecfieldany"/>
                      <w:rFonts w:ascii="Frank Ruhl Libre" w:eastAsia="Frank Ruhl Libre" w:hAnsi="Frank Ruhl Libre" w:cs="Frank Ruhl Libre"/>
                      <w:color w:val="000000"/>
                    </w:rPr>
                    <w:t>Japanese</w:t>
                  </w:r>
                  <w:r>
                    <w:rPr>
                      <w:rStyle w:val="skn-mls1lang-secinfotilesecfieldany"/>
                      <w:rFonts w:ascii="Frank Ruhl Libre" w:eastAsia="Frank Ruhl Libre" w:hAnsi="Frank Ruhl Libre" w:cs="Frank Ruhl Libre"/>
                      <w:vanish/>
                      <w:color w:val="000000"/>
                    </w:rPr>
                    <w:t xml:space="preserve"> </w:t>
                  </w:r>
                  <w:r>
                    <w:rPr>
                      <w:rStyle w:val="skn-mls1lang-secinfotilesecfieldnth-child1colon"/>
                      <w:rFonts w:ascii="Frank Ruhl Libre" w:eastAsia="Frank Ruhl Libre" w:hAnsi="Frank Ruhl Libre" w:cs="Frank Ruhl Libre"/>
                      <w:color w:val="000000"/>
                    </w:rPr>
                    <w:t>:</w:t>
                  </w:r>
                  <w:r>
                    <w:rPr>
                      <w:rStyle w:val="skn-mls1lang-secinfotilesecnativeLangParafield"/>
                      <w:rFonts w:ascii="Frank Ruhl Libre" w:eastAsia="Frank Ruhl Libre" w:hAnsi="Frank Ruhl Libre" w:cs="Frank Ruhl Libre"/>
                      <w:color w:val="000000"/>
                    </w:rPr>
                    <w:t xml:space="preserve"> </w:t>
                  </w:r>
                  <w:r>
                    <w:rPr>
                      <w:rStyle w:val="skn-mls1lang-secinfotilesecparagraphlang-scaleany"/>
                      <w:rFonts w:ascii="Frank Ruhl Libre" w:eastAsia="Frank Ruhl Libre" w:hAnsi="Frank Ruhl Libre" w:cs="Frank Ruhl Libre"/>
                      <w:color w:val="000000"/>
                      <w:sz w:val="20"/>
                      <w:szCs w:val="20"/>
                    </w:rPr>
                    <w:t>First Language</w:t>
                  </w:r>
                  <w:r>
                    <w:rPr>
                      <w:rStyle w:val="skn-mls1lang-secinfotilesecparagraphlang-scaleany"/>
                      <w:rFonts w:ascii="Frank Ruhl Libre" w:eastAsia="Frank Ruhl Libre" w:hAnsi="Frank Ruhl Libre" w:cs="Frank Ruhl Libre"/>
                      <w:vanish/>
                      <w:color w:val="000000"/>
                      <w:sz w:val="20"/>
                      <w:szCs w:val="20"/>
                    </w:rPr>
                    <w:t xml:space="preserve">: </w:t>
                  </w:r>
                </w:p>
              </w:tc>
            </w:tr>
            <w:tr>
              <w:tblPrEx>
                <w:tblW w:w="0" w:type="auto"/>
                <w:tblCellSpacing w:w="0" w:type="dxa"/>
                <w:tblInd w:w="1000" w:type="dxa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  <w:tblLook w:val="05E0"/>
              </w:tblPrEx>
              <w:trPr>
                <w:gridAfter w:val="1"/>
                <w:wAfter w:w="720" w:type="dxa"/>
                <w:hidden/>
                <w:tblCellSpacing w:w="0" w:type="dxa"/>
              </w:trPr>
              <w:tc>
                <w:tcPr>
                  <w:tcW w:w="3033" w:type="dxa"/>
                  <w:noWrap w:val="0"/>
                  <w:tcMar>
                    <w:top w:w="0" w:type="dxa"/>
                    <w:left w:w="0" w:type="dxa"/>
                    <w:bottom w:w="100" w:type="dxa"/>
                    <w:right w:w="0" w:type="dxa"/>
                  </w:tcMar>
                  <w:vAlign w:val="top"/>
                  <w:hideMark/>
                </w:tcPr>
                <w:p>
                  <w:pPr>
                    <w:pStyle w:val="skn-mls1lang-secinfotilesecparagraphan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tabs>
                      <w:tab w:val="right" w:pos="3013"/>
                    </w:tabs>
                    <w:spacing w:before="0" w:line="400" w:lineRule="atLeast"/>
                    <w:ind w:left="0" w:right="0"/>
                    <w:jc w:val="left"/>
                    <w:rPr>
                      <w:rStyle w:val="skn-mls1right-boxlang-secinfotilesecparagraphparaodd"/>
                      <w:rFonts w:ascii="Frank Ruhl Libre" w:eastAsia="Frank Ruhl Libre" w:hAnsi="Frank Ruhl Libre" w:cs="Frank Ruhl Libre"/>
                      <w:color w:val="000000"/>
                      <w:sz w:val="20"/>
                      <w:szCs w:val="20"/>
                      <w:bdr w:val="none" w:sz="0" w:space="0" w:color="auto"/>
                      <w:vertAlign w:val="baseline"/>
                    </w:rPr>
                  </w:pPr>
                  <w:r>
                    <w:rPr>
                      <w:rStyle w:val="skn-mls1lang-secinfotilesecfieldany"/>
                      <w:rFonts w:ascii="Frank Ruhl Libre" w:eastAsia="Frank Ruhl Libre" w:hAnsi="Frank Ruhl Libre" w:cs="Frank Ruhl Libre"/>
                      <w:color w:val="000000"/>
                    </w:rPr>
                    <w:t>Japanese</w:t>
                  </w:r>
                  <w:r>
                    <w:rPr>
                      <w:rStyle w:val="skn-mls1lang-secinfotilesecfieldany"/>
                      <w:rFonts w:ascii="Frank Ruhl Libre" w:eastAsia="Frank Ruhl Libre" w:hAnsi="Frank Ruhl Libre" w:cs="Frank Ruhl Libre"/>
                      <w:vanish/>
                      <w:color w:val="000000"/>
                    </w:rPr>
                    <w:t xml:space="preserve"> </w:t>
                  </w:r>
                  <w:r>
                    <w:rPr>
                      <w:rStyle w:val="skn-mls1lang-secinfotilesecfieldnth-child1colon"/>
                      <w:rFonts w:ascii="Frank Ruhl Libre" w:eastAsia="Frank Ruhl Libre" w:hAnsi="Frank Ruhl Libre" w:cs="Frank Ruhl Libre"/>
                      <w:color w:val="000000"/>
                    </w:rPr>
                    <w:t>:</w:t>
                  </w:r>
                  <w:r>
                    <w:rPr>
                      <w:rStyle w:val="skn-mls1lang-secinfotilesecnativeLangParafield"/>
                      <w:rFonts w:ascii="Frank Ruhl Libre" w:eastAsia="Frank Ruhl Libre" w:hAnsi="Frank Ruhl Libre" w:cs="Frank Ruhl Libre"/>
                      <w:color w:val="000000"/>
                    </w:rPr>
                    <w:t xml:space="preserve"> </w:t>
                  </w:r>
                  <w:r>
                    <w:rPr>
                      <w:rStyle w:val="skn-mls1lang-secinfotilesecfieldany"/>
                      <w:rFonts w:ascii="Frank Ruhl Libre" w:eastAsia="Frank Ruhl Libre" w:hAnsi="Frank Ruhl Libre" w:cs="Frank Ruhl Libre"/>
                      <w:color w:val="000000"/>
                    </w:rPr>
                    <w:tab/>
                  </w:r>
                  <w:r>
                    <w:rPr>
                      <w:rStyle w:val="skn-mls1lang-secinfotilesecfieldany"/>
                      <w:rFonts w:ascii="Frank Ruhl Libre" w:eastAsia="Frank Ruhl Libre" w:hAnsi="Frank Ruhl Libre" w:cs="Frank Ruhl Libre"/>
                      <w:color w:val="000000"/>
                    </w:rPr>
                    <w:t>A1</w:t>
                  </w:r>
                  <w:r>
                    <w:rPr>
                      <w:rStyle w:val="skn-mls1lang-secinfotilesecnativeLangParafield"/>
                      <w:rFonts w:ascii="Frank Ruhl Libre" w:eastAsia="Frank Ruhl Libre" w:hAnsi="Frank Ruhl Libre" w:cs="Frank Ruhl Libre"/>
                      <w:color w:val="000000"/>
                    </w:rPr>
                    <w:t xml:space="preserve"> </w:t>
                  </w:r>
                </w:p>
                <w:p>
                  <w:pPr>
                    <w:pStyle w:val="skn-mls1lang-secinfotilesecsliced-rect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before="100" w:after="0" w:line="120" w:lineRule="exact"/>
                    <w:ind w:left="0" w:right="0"/>
                    <w:rPr>
                      <w:rStyle w:val="skn-mls1right-boxlang-secinfotilesecparagraphparaodd"/>
                      <w:rFonts w:ascii="Frank Ruhl Libre" w:eastAsia="Frank Ruhl Libre" w:hAnsi="Frank Ruhl Libre" w:cs="Frank Ruhl Libre"/>
                      <w:color w:val="000000"/>
                      <w:sz w:val="20"/>
                      <w:szCs w:val="20"/>
                      <w:bdr w:val="none" w:sz="0" w:space="0" w:color="auto"/>
                      <w:vertAlign w:val="baseline"/>
                    </w:rPr>
                  </w:pPr>
                  <w:r>
                    <w:rPr>
                      <w:rStyle w:val="skn-mls1right-boxlang-secinfotilesecparagraphparaodd"/>
                      <w:rFonts w:ascii="Frank Ruhl Libre" w:eastAsia="Frank Ruhl Libre" w:hAnsi="Frank Ruhl Libre" w:cs="Frank Ruhl Libre"/>
                      <w:color w:val="000000"/>
                      <w:sz w:val="20"/>
                      <w:szCs w:val="20"/>
                      <w:bdr w:val="none" w:sz="0" w:space="0" w:color="auto"/>
                      <w:vertAlign w:val="baseline"/>
                    </w:rPr>
                    <w:drawing>
                      <wp:anchor simplePos="0" relativeHeight="251660288" behindDoc="0" locked="0" layoutInCell="1" allowOverlap="1">
                        <wp:simplePos x="0" y="0"/>
                        <wp:positionH relativeFrom="column">
                          <wp:posOffset>0</wp:posOffset>
                        </wp:positionH>
                        <wp:positionV relativeFrom="paragraph">
                          <wp:posOffset>63500</wp:posOffset>
                        </wp:positionV>
                        <wp:extent cx="1928644" cy="76775"/>
                        <wp:wrapNone/>
                        <wp:docPr id="100009" name=""/>
                        <wp:cNvGraphicFramePr>
                          <a:graphicFrameLocks xmlns:a="http://schemas.openxmlformats.org/drawingml/2006/main" noChangeAspect="0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9" name=""/>
                                <pic:cNvPicPr>
                                  <a:picLocks noChangeAspect="0"/>
                                </pic:cNvPicPr>
                              </pic:nvPicPr>
                              <pic:blipFill>
                                <a:blip xmlns:r="http://schemas.openxmlformats.org/officeDocument/2006/relationships"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28644" cy="76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400" w:lineRule="atLeast"/>
                    <w:ind w:left="0" w:right="0"/>
                    <w:textAlignment w:val="auto"/>
                    <w:rPr>
                      <w:rStyle w:val="skn-mls1lang-secinfotilesecparagraphlang-scaleany"/>
                      <w:rFonts w:ascii="Frank Ruhl Libre" w:eastAsia="Frank Ruhl Libre" w:hAnsi="Frank Ruhl Libre" w:cs="Frank Ruhl Libre"/>
                      <w:color w:val="000000"/>
                      <w:sz w:val="20"/>
                      <w:szCs w:val="20"/>
                    </w:rPr>
                  </w:pPr>
                  <w:r>
                    <w:rPr>
                      <w:rStyle w:val="skn-mls1lang-secinfotilesecparagraphlang-scaleany"/>
                      <w:rFonts w:ascii="Frank Ruhl Libre" w:eastAsia="Frank Ruhl Libre" w:hAnsi="Frank Ruhl Libre" w:cs="Frank Ruhl Libre"/>
                      <w:color w:val="000000"/>
                      <w:sz w:val="20"/>
                      <w:szCs w:val="20"/>
                    </w:rPr>
                    <w:t>Beginner</w:t>
                  </w:r>
                  <w:r>
                    <w:rPr>
                      <w:rStyle w:val="skn-mls1lang-secinfotilesecparagraphlang-scaleany"/>
                      <w:rFonts w:ascii="Frank Ruhl Libre" w:eastAsia="Frank Ruhl Libre" w:hAnsi="Frank Ruhl Libre" w:cs="Frank Ruhl Libre"/>
                      <w:vanish/>
                      <w:color w:val="000000"/>
                      <w:sz w:val="20"/>
                      <w:szCs w:val="20"/>
                    </w:rPr>
                    <w:t xml:space="preserve">: </w:t>
                  </w:r>
                </w:p>
              </w:tc>
            </w:tr>
          </w:tbl>
          <w:p>
            <w:pPr>
              <w:pStyle w:val="skn-mls1sectiontitle"/>
              <w:pBdr>
                <w:top w:val="none" w:sz="0" w:space="0" w:color="auto"/>
                <w:left w:val="none" w:sz="0" w:space="31" w:color="auto"/>
                <w:bottom w:val="none" w:sz="0" w:space="0" w:color="auto"/>
                <w:right w:val="none" w:sz="0" w:space="0" w:color="auto"/>
              </w:pBdr>
              <w:spacing w:before="400" w:after="200"/>
              <w:ind w:left="1000" w:right="0"/>
              <w:rPr>
                <w:rStyle w:val="skn-mls1right-box"/>
                <w:rFonts w:ascii="Frank Ruhl Libre" w:eastAsia="Frank Ruhl Libre" w:hAnsi="Frank Ruhl Libre" w:cs="Frank Ruhl Libre"/>
                <w:b/>
                <w:bCs/>
                <w:caps w:val="0"/>
                <w:color w:val="000000"/>
                <w:bdr w:val="none" w:sz="0" w:space="0" w:color="auto"/>
                <w:vertAlign w:val="baseline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b/>
                <w:bCs/>
                <w:caps w:val="0"/>
                <w:color w:val="000000"/>
                <w:bdr w:val="none" w:sz="0" w:space="0" w:color="auto"/>
                <w:vertAlign w:val="baseline"/>
              </w:rPr>
              <w:t>Hobbies</w:t>
            </w:r>
          </w:p>
          <w:p>
            <w:pPr>
              <w:pStyle w:val="skn-mls1li"/>
              <w:numPr>
                <w:ilvl w:val="0"/>
                <w:numId w:val="7"/>
              </w:numPr>
              <w:pBdr>
                <w:top w:val="none" w:sz="0" w:space="0" w:color="auto"/>
                <w:left w:val="none" w:sz="0" w:space="31" w:color="auto"/>
                <w:bottom w:val="none" w:sz="0" w:space="0" w:color="auto"/>
                <w:right w:val="none" w:sz="0" w:space="0" w:color="auto"/>
              </w:pBdr>
              <w:spacing w:before="0" w:after="200" w:line="400" w:lineRule="atLeast"/>
              <w:ind w:left="1200" w:right="0" w:hanging="183"/>
              <w:jc w:val="left"/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  <w:t>Update trendy on Data and Marketing Analytics</w:t>
            </w:r>
          </w:p>
          <w:p>
            <w:pPr>
              <w:pStyle w:val="skn-mls1li"/>
              <w:numPr>
                <w:ilvl w:val="0"/>
                <w:numId w:val="7"/>
              </w:numPr>
              <w:spacing w:after="200" w:line="400" w:lineRule="atLeast"/>
              <w:ind w:left="1200" w:right="0" w:hanging="183"/>
              <w:jc w:val="left"/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  <w:t>K-pop</w:t>
            </w:r>
          </w:p>
          <w:p>
            <w:pPr>
              <w:pStyle w:val="skn-mls1li"/>
              <w:numPr>
                <w:ilvl w:val="0"/>
                <w:numId w:val="7"/>
              </w:numPr>
              <w:spacing w:after="200" w:line="400" w:lineRule="atLeast"/>
              <w:ind w:left="1200" w:right="0" w:hanging="183"/>
              <w:jc w:val="left"/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  <w:t>Cafe Hopping</w:t>
            </w:r>
          </w:p>
          <w:p>
            <w:pPr>
              <w:pStyle w:val="skn-mls1li"/>
              <w:numPr>
                <w:ilvl w:val="0"/>
                <w:numId w:val="7"/>
              </w:numPr>
              <w:spacing w:after="200" w:line="400" w:lineRule="atLeast"/>
              <w:ind w:left="1200" w:right="0" w:hanging="183"/>
              <w:jc w:val="left"/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  <w:bdr w:val="none" w:sz="0" w:space="0" w:color="auto"/>
                <w:vertAlign w:val="baseline"/>
              </w:rPr>
              <w:t>Exercise</w:t>
            </w:r>
          </w:p>
        </w:tc>
      </w:tr>
    </w:tbl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space="0" w:color="auto"/>
        </w:pBdr>
        <w:spacing w:before="0" w:after="0" w:line="20" w:lineRule="auto"/>
        <w:rPr>
          <w:rFonts w:ascii="Frank Ruhl Libre" w:eastAsia="Frank Ruhl Libre" w:hAnsi="Frank Ruhl Libre" w:cs="Frank Ruhl Libre"/>
          <w:color w:val="000000"/>
          <w:sz w:val="18"/>
          <w:szCs w:val="18"/>
          <w:bdr w:val="none" w:sz="0" w:space="0" w:color="auto"/>
          <w:vertAlign w:val="baseline"/>
        </w:rPr>
      </w:pPr>
      <w:r>
        <w:rPr>
          <w:color w:val="FFFFFF"/>
          <w:sz w:val="2"/>
        </w:rPr>
        <w:t>.</w:t>
      </w:r>
    </w:p>
    <w:sectPr>
      <w:headerReference w:type="default" r:id="rId8"/>
      <w:pgSz w:w="11906" w:h="16838"/>
      <w:pgMar w:top="600" w:right="0" w:bottom="600" w:left="0" w:header="0" w:footer="0"/>
      <w:cols w:space="720"/>
      <w:titlePg w:val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charset w:val="00"/>
    <w:family w:val="auto"/>
    <w:pitch w:val="default"/>
    <w:embedRegular r:id="rId1" w:fontKey="{B63F169C-4826-4476-9651-0991C058EF1E}"/>
  </w:font>
  <w:font w:name="Courier New">
    <w:charset w:val="00"/>
    <w:family w:val="auto"/>
    <w:pitch w:val="default"/>
  </w:font>
  <w:font w:name="Frank Ruhl Libre">
    <w:charset w:val="00"/>
    <w:family w:val="auto"/>
    <w:pitch w:val="default"/>
    <w:sig w:usb0="00000000" w:usb1="00000000" w:usb2="00000000" w:usb3="00000000" w:csb0="00000001" w:csb1="00000000"/>
    <w:embedRegular r:id="rId2" w:fontKey="{05075F36-5664-47A7-83D2-CBECE76781B7}"/>
    <w:embedBold r:id="rId3" w:fontKey="{1C4A2F21-B994-4B59-800E-D087763E0A72}"/>
  </w:font>
  <w:font w:name="Symbol">
    <w:charset w:val="00"/>
    <w:family w:val="auto"/>
    <w:pitch w:val="default"/>
  </w:font>
  <w:font w:name="Times New Roman">
    <w:charset w:val="00"/>
    <w:family w:val="auto"/>
    <w:pitch w:val="default"/>
  </w:font>
  <w:font w:name="Wingdings">
    <w:charset w:val="00"/>
    <w:family w:val="auto"/>
    <w:pitch w:val="default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r>
      <w:rPr>
        <w:rStyle w:val="skn-mls1right-box"/>
        <w:rFonts w:ascii="Frank Ruhl Libre" w:eastAsia="Frank Ruhl Libre" w:hAnsi="Frank Ruhl Libre" w:cs="Frank Ruhl Libre"/>
        <w:color w:val="000000"/>
        <w:sz w:val="18"/>
        <w:szCs w:val="18"/>
        <w:bdr w:val="none" w:sz="0" w:space="0" w:color="auto"/>
        <w:vertAlign w:val="baseline"/>
      </w:rPr>
      <w:drawing>
        <wp:anchor simplePos="0" relativeHeight="251658240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381000</wp:posOffset>
          </wp:positionV>
          <wp:extent cx="2349647" cy="9893935"/>
          <wp:wrapNone/>
          <wp:docPr id="100003" name=""/>
          <wp:cNvGraphicFramePr>
            <a:graphicFrameLocks xmlns:a="http://schemas.openxmlformats.org/drawingml/2006/main" noChangeAspect="0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003" name=""/>
                  <pic:cNvPicPr>
                    <a:picLocks noChangeAspect="0"/>
                  </pic:cNvPicPr>
                </pic:nvPicPr>
                <pic:blipFill>
                  <a:blip xmlns:r="http://schemas.openxmlformats.org/officeDocument/2006/relationships" r:embed="rId1"/>
                  <a:stretch>
                    <a:fillRect/>
                  </a:stretch>
                </pic:blipFill>
                <pic:spPr>
                  <a:xfrm>
                    <a:off x="0" y="0"/>
                    <a:ext cx="2349647" cy="98939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  <w:position w:val="2"/>
        <w:sz w:val="1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hybridMultilevel"/>
    <w:tmpl w:val="0000000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  <w:position w:val="2"/>
        <w:sz w:val="1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>
    <w:nsid w:val="00000003"/>
    <w:multiLevelType w:val="hybridMultilevel"/>
    <w:tmpl w:val="0000000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  <w:position w:val="2"/>
        <w:sz w:val="1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>
    <w:nsid w:val="00000004"/>
    <w:multiLevelType w:val="hybridMultilevel"/>
    <w:tmpl w:val="0000000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  <w:position w:val="2"/>
        <w:sz w:val="1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>
    <w:nsid w:val="00000005"/>
    <w:multiLevelType w:val="hybridMultilevel"/>
    <w:tmpl w:val="0000000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  <w:position w:val="2"/>
        <w:sz w:val="1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>
    <w:nsid w:val="00000006"/>
    <w:multiLevelType w:val="hybridMultilevel"/>
    <w:tmpl w:val="0000000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  <w:position w:val="2"/>
        <w:sz w:val="1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>
    <w:nsid w:val="00000007"/>
    <w:multiLevelType w:val="hybridMultilevel"/>
    <w:tmpl w:val="0000000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  <w:position w:val="2"/>
        <w:sz w:val="1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defaultTabStop w:val="720"/>
  <w:noPunctuationKerning/>
  <w:characterSpacingControl w:val="doNotCompress"/>
  <w:compat/>
  <w:rsids>
    <w:rsidRoot w:val="00000000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textAlignment w:val="baseline"/>
    </w:pPr>
    <w:rPr>
      <w:sz w:val="24"/>
      <w:szCs w:val="24"/>
      <w:bdr w:val="none" w:sz="0" w:space="0" w:color="auto"/>
      <w:vertAlign w:val="baseli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240" w:after="0"/>
      <w:textAlignment w:val="baseline"/>
      <w:outlineLvl w:val="0"/>
    </w:pPr>
    <w:rPr>
      <w:rFonts w:ascii="Times New Roman" w:eastAsia="Times New Roman" w:hAnsi="Times New Roman" w:cs="Times New Roman"/>
      <w:b/>
      <w:bCs/>
      <w:i w:val="0"/>
      <w:color w:val="2F5496" w:themeShade="BF"/>
      <w:kern w:val="36"/>
      <w:sz w:val="48"/>
      <w:szCs w:val="48"/>
      <w:bdr w:val="none" w:sz="0" w:space="0" w:color="auto"/>
      <w:vertAlign w:val="baseli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40" w:after="0"/>
      <w:textAlignment w:val="baseline"/>
      <w:outlineLvl w:val="1"/>
    </w:pPr>
    <w:rPr>
      <w:rFonts w:ascii="Times New Roman" w:eastAsia="Times New Roman" w:hAnsi="Times New Roman" w:cs="Times New Roman"/>
      <w:b/>
      <w:bCs/>
      <w:i w:val="0"/>
      <w:color w:val="2F5496" w:themeShade="BF"/>
      <w:sz w:val="36"/>
      <w:szCs w:val="36"/>
      <w:bdr w:val="none" w:sz="0" w:space="0" w:color="auto"/>
      <w:vertAlign w:val="baseline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40" w:after="0"/>
      <w:textAlignment w:val="baseline"/>
      <w:outlineLvl w:val="2"/>
    </w:pPr>
    <w:rPr>
      <w:rFonts w:ascii="Times New Roman" w:eastAsia="Times New Roman" w:hAnsi="Times New Roman" w:cs="Times New Roman"/>
      <w:b/>
      <w:bCs/>
      <w:i w:val="0"/>
      <w:color w:val="1F3763" w:themeShade="7F"/>
      <w:sz w:val="28"/>
      <w:szCs w:val="28"/>
      <w:bdr w:val="none" w:sz="0" w:space="0" w:color="auto"/>
      <w:vertAlign w:val="baseline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40" w:after="0"/>
      <w:textAlignment w:val="baseline"/>
      <w:outlineLvl w:val="3"/>
    </w:pPr>
    <w:rPr>
      <w:rFonts w:ascii="Times New Roman" w:eastAsia="Times New Roman" w:hAnsi="Times New Roman" w:cs="Times New Roman"/>
      <w:b/>
      <w:bCs/>
      <w:i w:val="0"/>
      <w:iCs/>
      <w:color w:val="2F5496" w:themeShade="BF"/>
      <w:sz w:val="24"/>
      <w:szCs w:val="24"/>
      <w:bdr w:val="none" w:sz="0" w:space="0" w:color="auto"/>
      <w:vertAlign w:val="baseline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40" w:after="0"/>
      <w:textAlignment w:val="baseline"/>
      <w:outlineLvl w:val="4"/>
    </w:pPr>
    <w:rPr>
      <w:rFonts w:ascii="Times New Roman" w:eastAsia="Times New Roman" w:hAnsi="Times New Roman" w:cs="Times New Roman"/>
      <w:b/>
      <w:bCs/>
      <w:i w:val="0"/>
      <w:color w:val="2F5496" w:themeShade="BF"/>
      <w:sz w:val="20"/>
      <w:szCs w:val="20"/>
      <w:bdr w:val="none" w:sz="0" w:space="0" w:color="auto"/>
      <w:vertAlign w:val="baseline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40" w:after="0"/>
      <w:textAlignment w:val="baseline"/>
      <w:outlineLvl w:val="5"/>
    </w:pPr>
    <w:rPr>
      <w:rFonts w:ascii="Times New Roman" w:eastAsia="Times New Roman" w:hAnsi="Times New Roman" w:cs="Times New Roman"/>
      <w:b/>
      <w:bCs/>
      <w:i w:val="0"/>
      <w:color w:val="1F3763" w:themeShade="7F"/>
      <w:sz w:val="16"/>
      <w:szCs w:val="16"/>
      <w:bdr w:val="none" w:sz="0" w:space="0" w:color="auto"/>
      <w:vertAlign w:val="baseline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 w:themeShade="7F"/>
    </w:rPr>
  </w:style>
  <w:style w:type="paragraph" w:customStyle="1" w:styleId="skn-mls1pagesize">
    <w:name w:val="skn-mls1_pagesize"/>
    <w:basedOn w:val="Normal"/>
  </w:style>
  <w:style w:type="character" w:customStyle="1" w:styleId="skn-mls1left-box">
    <w:name w:val="skn-mls1_left-box"/>
    <w:basedOn w:val="DefaultParagraphFont"/>
  </w:style>
  <w:style w:type="paragraph" w:customStyle="1" w:styleId="skn-mls1left-boxsectionnth-child1">
    <w:name w:val="skn-mls1_left-box_section_nth-child(1)"/>
    <w:basedOn w:val="Normal"/>
  </w:style>
  <w:style w:type="paragraph" w:customStyle="1" w:styleId="div">
    <w:name w:val="div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textAlignment w:val="baseline"/>
    </w:pPr>
    <w:rPr>
      <w:bdr w:val="none" w:sz="0" w:space="0" w:color="auto"/>
      <w:vertAlign w:val="baseline"/>
    </w:rPr>
  </w:style>
  <w:style w:type="paragraph" w:customStyle="1" w:styleId="skn-mls1paragraph">
    <w:name w:val="skn-mls1_paragraph"/>
    <w:basedOn w:val="Normal"/>
    <w:pPr>
      <w:pBdr>
        <w:top w:val="none" w:sz="0" w:space="10" w:color="auto"/>
        <w:left w:val="none" w:sz="0" w:space="25" w:color="auto"/>
      </w:pBdr>
    </w:pPr>
  </w:style>
  <w:style w:type="paragraph" w:customStyle="1" w:styleId="skn-mls1prfl-picfield">
    <w:name w:val="skn-mls1_prfl-pic_field"/>
    <w:basedOn w:val="Normal"/>
  </w:style>
  <w:style w:type="character" w:customStyle="1" w:styleId="skn-mls1prfl-picfieldCharacter">
    <w:name w:val="skn-mls1_prfl-pic_field Character"/>
    <w:basedOn w:val="DefaultParagraphFont"/>
  </w:style>
  <w:style w:type="paragraph" w:customStyle="1" w:styleId="skn-mls1monogram">
    <w:name w:val="skn-mls1_monogram"/>
    <w:basedOn w:val="Normal"/>
    <w:pPr>
      <w:pBdr>
        <w:top w:val="none" w:sz="0" w:space="8" w:color="auto"/>
        <w:left w:val="none" w:sz="0" w:space="8" w:color="auto"/>
        <w:bottom w:val="none" w:sz="0" w:space="8" w:color="auto"/>
        <w:right w:val="none" w:sz="0" w:space="8" w:color="auto"/>
      </w:pBdr>
    </w:pPr>
    <w:rPr>
      <w:vanish/>
    </w:rPr>
  </w:style>
  <w:style w:type="paragraph" w:customStyle="1" w:styleId="skn-mls1monogramsvg-box">
    <w:name w:val="skn-mls1_monogram_svg-box"/>
    <w:basedOn w:val="Normal"/>
  </w:style>
  <w:style w:type="paragraph" w:customStyle="1" w:styleId="skn-mls1pict-secsection">
    <w:name w:val="skn-mls1_pict-sec + section"/>
    <w:basedOn w:val="Normal"/>
  </w:style>
  <w:style w:type="paragraph" w:customStyle="1" w:styleId="skn-mls1heading">
    <w:name w:val="skn-mls1_heading"/>
    <w:basedOn w:val="Normal"/>
    <w:pPr>
      <w:pBdr>
        <w:left w:val="none" w:sz="0" w:space="25" w:color="auto"/>
      </w:pBdr>
    </w:pPr>
    <w:rPr>
      <w:b/>
      <w:bCs/>
      <w:caps w:val="0"/>
    </w:rPr>
  </w:style>
  <w:style w:type="paragraph" w:customStyle="1" w:styleId="skn-mls1sectiontitle">
    <w:name w:val="skn-mls1_sectiontitle"/>
    <w:basedOn w:val="Normal"/>
    <w:pPr>
      <w:spacing w:line="300" w:lineRule="atLeast"/>
    </w:pPr>
    <w:rPr>
      <w:sz w:val="24"/>
      <w:szCs w:val="24"/>
    </w:rPr>
  </w:style>
  <w:style w:type="paragraph" w:customStyle="1" w:styleId="skn-mls1address">
    <w:name w:val="skn-mls1_address"/>
    <w:basedOn w:val="Normal"/>
    <w:pPr>
      <w:spacing w:line="300" w:lineRule="atLeast"/>
    </w:pPr>
    <w:rPr>
      <w:sz w:val="20"/>
      <w:szCs w:val="20"/>
    </w:rPr>
  </w:style>
  <w:style w:type="paragraph" w:customStyle="1" w:styleId="skn-mls1addressdiv">
    <w:name w:val="skn-mls1_address_div"/>
    <w:basedOn w:val="Normal"/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skn-mls1addressdivnth-last-child1">
    <w:name w:val="skn-mls1_address_div_nth-last-child(1)"/>
    <w:basedOn w:val="Normal"/>
  </w:style>
  <w:style w:type="paragraph" w:customStyle="1" w:styleId="skn-mls1section">
    <w:name w:val="skn-mls1_section"/>
    <w:basedOn w:val="Normal"/>
  </w:style>
  <w:style w:type="paragraph" w:customStyle="1" w:styleId="skn-mls1left-boxskill">
    <w:name w:val="skn-mls1_left-box_skill"/>
    <w:basedOn w:val="Normal"/>
  </w:style>
  <w:style w:type="paragraph" w:customStyle="1" w:styleId="skn-mls1left-boxskillpaddedline">
    <w:name w:val="skn-mls1_left-box_skill_paddedline"/>
    <w:basedOn w:val="Normal"/>
  </w:style>
  <w:style w:type="paragraph" w:customStyle="1" w:styleId="skn-mls1li">
    <w:name w:val="skn-mls1_li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skn-mls1left-boxskillskillpaddingcell">
    <w:name w:val="skn-mls1_left-box_skill_skillpaddingcell"/>
    <w:basedOn w:val="Normal"/>
  </w:style>
  <w:style w:type="character" w:customStyle="1" w:styleId="skn-mls1left-boxskillskillpaddingcellCharacter">
    <w:name w:val="skn-mls1_left-box_skill_skillpaddingcell Character"/>
    <w:basedOn w:val="DefaultParagraphFont"/>
  </w:style>
  <w:style w:type="paragraph" w:customStyle="1" w:styleId="skn-mls1edu-secparagraph">
    <w:name w:val="skn-mls1_edu-sec_paragraph"/>
    <w:basedOn w:val="Normal"/>
    <w:rPr>
      <w:sz w:val="20"/>
      <w:szCs w:val="20"/>
    </w:rPr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skn-mls1paddedline">
    <w:name w:val="skn-mls1_paddedline"/>
    <w:basedOn w:val="Normal"/>
  </w:style>
  <w:style w:type="character" w:customStyle="1" w:styleId="skn-mls1beforecolonspace">
    <w:name w:val="skn-mls1_beforecolonspace"/>
    <w:basedOn w:val="DefaultParagraphFont"/>
    <w:rPr>
      <w:vanish/>
    </w:rPr>
  </w:style>
  <w:style w:type="paragraph" w:customStyle="1" w:styleId="skn-mls1disp-blk">
    <w:name w:val="skn-mls1_disp-blk"/>
    <w:basedOn w:val="Normal"/>
  </w:style>
  <w:style w:type="paragraph" w:customStyle="1" w:styleId="skn-mls1left-boxParagraph">
    <w:name w:val="skn-mls1_left-box Paragraph"/>
    <w:basedOn w:val="Normal"/>
    <w:pPr>
      <w:textAlignment w:val="top"/>
    </w:pPr>
  </w:style>
  <w:style w:type="character" w:customStyle="1" w:styleId="skn-mls1right-box">
    <w:name w:val="skn-mls1_right-box"/>
    <w:basedOn w:val="DefaultParagraphFont"/>
  </w:style>
  <w:style w:type="paragraph" w:customStyle="1" w:styleId="skn-mls1right-boxparagraph">
    <w:name w:val="skn-mls1_right-box_paragraph"/>
    <w:basedOn w:val="Normal"/>
    <w:pPr>
      <w:pBdr>
        <w:top w:val="none" w:sz="0" w:space="10" w:color="auto"/>
        <w:left w:val="none" w:sz="0" w:space="31" w:color="auto"/>
      </w:pBdr>
    </w:pPr>
  </w:style>
  <w:style w:type="paragraph" w:customStyle="1" w:styleId="skn-mls1name">
    <w:name w:val="skn-mls1_name"/>
    <w:basedOn w:val="Normal"/>
    <w:pPr>
      <w:spacing w:line="1100" w:lineRule="atLeast"/>
    </w:pPr>
    <w:rPr>
      <w:sz w:val="120"/>
      <w:szCs w:val="120"/>
    </w:rPr>
  </w:style>
  <w:style w:type="character" w:customStyle="1" w:styleId="skn-mls1fname">
    <w:name w:val="skn-mls1_fname"/>
    <w:basedOn w:val="DefaultParagraphFont"/>
    <w:rPr>
      <w:color w:val="95151E"/>
    </w:rPr>
  </w:style>
  <w:style w:type="paragraph" w:customStyle="1" w:styleId="skn-mls1name-secsection">
    <w:name w:val="skn-mls1_name-sec + section"/>
    <w:basedOn w:val="Normal"/>
  </w:style>
  <w:style w:type="paragraph" w:customStyle="1" w:styleId="skn-mls1right-boxheading">
    <w:name w:val="skn-mls1_right-box_heading"/>
    <w:basedOn w:val="Normal"/>
    <w:pPr>
      <w:pBdr>
        <w:left w:val="none" w:sz="0" w:space="31" w:color="auto"/>
      </w:pBdr>
    </w:pPr>
  </w:style>
  <w:style w:type="paragraph" w:customStyle="1" w:styleId="skn-mls1right-boxsinglecolumn">
    <w:name w:val="skn-mls1_right-box_singlecolumn"/>
    <w:basedOn w:val="Normal"/>
  </w:style>
  <w:style w:type="paragraph" w:customStyle="1" w:styleId="p">
    <w:name w:val="p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textAlignment w:val="baseline"/>
    </w:pPr>
    <w:rPr>
      <w:bdr w:val="none" w:sz="0" w:space="0" w:color="auto"/>
      <w:vertAlign w:val="baseline"/>
    </w:rPr>
  </w:style>
  <w:style w:type="paragraph" w:customStyle="1" w:styleId="skn-mls1txt-bold">
    <w:name w:val="skn-mls1_txt-bold"/>
    <w:basedOn w:val="Normal"/>
    <w:rPr>
      <w:b/>
      <w:bCs/>
    </w:rPr>
  </w:style>
  <w:style w:type="paragraph" w:customStyle="1" w:styleId="skn-mls1expr-secli">
    <w:name w:val="skn-mls1_expr-sec_li"/>
    <w:basedOn w:val="Normal"/>
  </w:style>
  <w:style w:type="paragraph" w:customStyle="1" w:styleId="skn-mls1right-boxlang-secinfotilesec">
    <w:name w:val="skn-mls1_right-box_lang-sec_infotilesec"/>
    <w:basedOn w:val="Normal"/>
    <w:pPr>
      <w:pBdr>
        <w:left w:val="none" w:sz="0" w:space="0" w:color="auto"/>
      </w:pBdr>
    </w:pPr>
  </w:style>
  <w:style w:type="paragraph" w:customStyle="1" w:styleId="skn-mls1right-boxlang-secinfotilesecheading">
    <w:name w:val="skn-mls1_right-box_lang-sec_infotilesec_heading"/>
    <w:basedOn w:val="Normal"/>
  </w:style>
  <w:style w:type="character" w:customStyle="1" w:styleId="skn-mls1left-boxlang-secinfotilesecparagraph">
    <w:name w:val="skn-mls1_left-box_lang-sec_infotilesec_paragraph"/>
    <w:basedOn w:val="DefaultParagraphFont"/>
  </w:style>
  <w:style w:type="paragraph" w:customStyle="1" w:styleId="skn-mls1lang-secinfotilesecinfotilepara">
    <w:name w:val="skn-mls1_lang-sec_infotilesec_infotilepara"/>
    <w:basedOn w:val="Normal"/>
  </w:style>
  <w:style w:type="paragraph" w:customStyle="1" w:styleId="skn-mls1lang-secinfotilesecparagraphany">
    <w:name w:val="skn-mls1_lang-sec_infotilesec_paragraph_any"/>
    <w:basedOn w:val="Normal"/>
    <w:rPr>
      <w:sz w:val="20"/>
      <w:szCs w:val="20"/>
    </w:rPr>
  </w:style>
  <w:style w:type="character" w:customStyle="1" w:styleId="skn-mls1lang-secinfotilesecnativeLangParafield">
    <w:name w:val="skn-mls1_lang-sec_infotilesec_nativeLangPara_field"/>
    <w:basedOn w:val="DefaultParagraphFont"/>
  </w:style>
  <w:style w:type="character" w:customStyle="1" w:styleId="skn-mls1lang-secinfotilesecfieldany">
    <w:name w:val="skn-mls1_lang-sec_infotilesec_field_any"/>
    <w:basedOn w:val="DefaultParagraphFont"/>
  </w:style>
  <w:style w:type="character" w:customStyle="1" w:styleId="skn-mls1lang-secinfotilesecfieldnth-child1colon">
    <w:name w:val="skn-mls1_lang-sec_infotilesec_field_nth-child(1)_colon"/>
    <w:basedOn w:val="DefaultParagraphFont"/>
  </w:style>
  <w:style w:type="character" w:customStyle="1" w:styleId="skn-mls1lang-secinfotilesecparagraphlang-scaleany">
    <w:name w:val="skn-mls1_lang-sec_infotilesec_paragraph_lang-scale_any"/>
    <w:basedOn w:val="DefaultParagraphFont"/>
    <w:rPr>
      <w:sz w:val="16"/>
      <w:szCs w:val="16"/>
    </w:rPr>
  </w:style>
  <w:style w:type="character" w:customStyle="1" w:styleId="skn-mls1right-boxlang-secinfotilesecparagraphparaodd">
    <w:name w:val="skn-mls1_right-box_lang-sec_infotilesec_paragraph_para_odd"/>
    <w:basedOn w:val="DefaultParagraphFont"/>
  </w:style>
  <w:style w:type="paragraph" w:customStyle="1" w:styleId="skn-mls1lang-secinfotilesecsliced-rect">
    <w:name w:val="skn-mls1_lang-sec_infotilesec_sliced-rect"/>
    <w:basedOn w:val="Normal"/>
  </w:style>
  <w:style w:type="character" w:customStyle="1" w:styleId="skn-mls1lang-secinfotilesecsliced-rectCharacter">
    <w:name w:val="skn-mls1_lang-sec_infotilesec_sliced-rect Character"/>
    <w:basedOn w:val="DefaultParagraphFont"/>
  </w:style>
  <w:style w:type="table" w:customStyle="1" w:styleId="skn-mls1right-boxlang-seclnggparatable">
    <w:name w:val="skn-mls1_right-box_lang-sec_lnggparatable"/>
    <w:basedOn w:val="TableNormal"/>
    <w:tblPr/>
  </w:style>
  <w:style w:type="table" w:customStyle="1" w:styleId="skn-mls1top-container">
    <w:name w:val="skn-mls1_top-container"/>
    <w:basedOn w:val="TableNormal"/>
    <w:tblPr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2.xml"/><Relationship Id="rId3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customXml" Target="../customXml/item1.xml"/><Relationship Id="rId2" Type="http://schemas.openxmlformats.org/officeDocument/2006/relationships/webSettings" Target="webSettings.xml"/><Relationship Id="rId1" Type="http://schemas.openxmlformats.org/officeDocument/2006/relationships/settings" Target="settings.xml"/><Relationship Id="rId1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numbering" Target="numbering.xml"/><Relationship Id="rId4" Type="http://schemas.openxmlformats.org/officeDocument/2006/relationships/image" Target="media/image1.png"/><Relationship Id="rId9" Type="http://schemas.openxmlformats.org/officeDocument/2006/relationships/theme" Target="theme/theme1.xml"/><Relationship Id="rId14" Type="http://schemas.openxmlformats.org/officeDocument/2006/relationships/customXml" Target="../customXml/item3.xml"/></Relationships>
</file>

<file path=word/_rels/fontTable.xml.rels>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sx="100000" sy="100000" kx="0" ky="0" algn="b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sx="100000" sy="100000" kx="0" ky="0" algn="b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sx="100000" sy="100000" kx="0" ky="0" algn="b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circl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 xmlns:a="http://schemas.openxmlformats.org/drawingml/2006/main"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E78859DA24DE4E89D90D9062A349B1" ma:contentTypeVersion="18" ma:contentTypeDescription="Create a new document." ma:contentTypeScope="" ma:versionID="4877c68099d95bc4d18002197fb9c53a">
  <xsd:schema xmlns:xsd="http://www.w3.org/2001/XMLSchema" xmlns:xs="http://www.w3.org/2001/XMLSchema" xmlns:p="http://schemas.microsoft.com/office/2006/metadata/properties" xmlns:ns2="ae5afe50-45cf-4289-a2e6-027b47d8b779" xmlns:ns3="eee3bcb4-50e3-4bab-836d-ed8e802990f8" targetNamespace="http://schemas.microsoft.com/office/2006/metadata/properties" ma:root="true" ma:fieldsID="ddc8228f956dfd416901e245bf0f3b89" ns2:_="" ns3:_="">
    <xsd:import namespace="ae5afe50-45cf-4289-a2e6-027b47d8b779"/>
    <xsd:import namespace="eee3bcb4-50e3-4bab-836d-ed8e802990f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2:_Flow_SignoffStatu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5afe50-45cf-4289-a2e6-027b47d8b77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_Flow_SignoffStatus" ma:index="21" nillable="true" ma:displayName="Sign-off status" ma:internalName="Sign_x002d_off_x0020_status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fca53ae1-5fcd-41a1-8768-eeca9c75e02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e3bcb4-50e3-4bab-836d-ed8e802990f8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10cc368-81b7-4de3-9423-7b1d1915782d}" ma:internalName="TaxCatchAll" ma:showField="CatchAllData" ma:web="eee3bcb4-50e3-4bab-836d-ed8e802990f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ee3bcb4-50e3-4bab-836d-ed8e802990f8" xsi:nil="true"/>
    <lcf76f155ced4ddcb4097134ff3c332f xmlns="ae5afe50-45cf-4289-a2e6-027b47d8b779">
      <Terms xmlns="http://schemas.microsoft.com/office/infopath/2007/PartnerControls"/>
    </lcf76f155ced4ddcb4097134ff3c332f>
    <_Flow_SignoffStatus xmlns="ae5afe50-45cf-4289-a2e6-027b47d8b779" xsi:nil="true"/>
  </documentManagement>
</p:properties>
</file>

<file path=customXml/itemProps1.xml><?xml version="1.0" encoding="utf-8"?>
<ds:datastoreItem xmlns:ds="http://schemas.openxmlformats.org/officeDocument/2006/customXml" ds:itemID="{A9C5AE54-1A8F-4800-A86F-60A001F8309E}"/>
</file>

<file path=customXml/itemProps2.xml><?xml version="1.0" encoding="utf-8"?>
<ds:datastoreItem xmlns:ds="http://schemas.openxmlformats.org/officeDocument/2006/customXml" ds:itemID="{7C58EA61-E707-45FB-BA59-2A28DE2BA488}"/>
</file>

<file path=customXml/itemProps3.xml><?xml version="1.0" encoding="utf-8"?>
<ds:datastoreItem xmlns:ds="http://schemas.openxmlformats.org/officeDocument/2006/customXml" ds:itemID="{503D4E32-E93F-4B83-A2B9-85BE161B500A}"/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Pages>0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Sutthapa Sutthentara</dc:title>
  <cp:revision>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9dbb5b04-15fe-4834-a66e-23b6f5604776</vt:lpwstr>
  </property>
  <property fmtid="{D5CDD505-2E9C-101B-9397-08002B2CF9AE}" pid="3" name="x1ye=0">
    <vt:lpwstr>jD8AAB+LCAAAAAAABAAVmrVy61AURT/IhZiKV4jZYuwsZuavf8pMihQZR/f6nL3X8pjlMAyGUezvh4QIFBNYhEcFDENZAWcJGgIyFfXQhQfN75Zvh5g2zRiJ0M+hGG+0soLXEPL0jo7uL7Z7ii3x8tFrSXCzSACK4oiXLDNR66sTALjzI4SiFmQ6Kd9i5X6ZQK4i8k02UmfBsjHAp2/VdxOnfpmP1yk5SFZNvVjgxdz8Dy+/w5jMCQL2WALIycT</vt:lpwstr>
  </property>
  <property fmtid="{D5CDD505-2E9C-101B-9397-08002B2CF9AE}" pid="4" name="x1ye=1">
    <vt:lpwstr>Osy60Q39dJuL9RNtQnsz1rg6HqwsXiAk/SY7VnQokxVYjcLFvw9vLP7tHURiGA5TNSj2GeRztlNZ+IqDlfWNEigNya5xwsGTLI/pQJrOL+z49A+l63EU8ZWn1iH/z+CdydGZG9Ud63CvLoIVCr9PVj1ZOZcFKbpLE5moFTcnImN/sRefOoWgc49ZhEpdEqVgtPijkMhOQ1nicfWFJV7f4ugYd2ncpKskBm3HHHgq9xiZfrS4630Uk00dcQBFxGI</vt:lpwstr>
  </property>
  <property fmtid="{D5CDD505-2E9C-101B-9397-08002B2CF9AE}" pid="5" name="x1ye=10">
    <vt:lpwstr>syQw9IwxwYSQkbDhrdU+4XeKWmJW6mSZdxT1QDL4TRNeka1d6j97n9TGBh6XfFOPvLT5PvqvMi810gLeLy0UE2Zt1YM5Lpm3kXRXYjs//2o9Zq6AQt9ZIrf89G2TlRqo7zqcaqbfPVRPPf8VrJyxsuNaFK6mDXthEZ5DTnDhTJFahdw7EkY/iCTo7lzHBiVNeZ7Fm1Q0dN1kxelA3IEdOREhkj8I8oKkKrttn9COUg0LkQXibYosrkGWYRHzO9e</vt:lpwstr>
  </property>
  <property fmtid="{D5CDD505-2E9C-101B-9397-08002B2CF9AE}" pid="6" name="x1ye=11">
    <vt:lpwstr>oe3DfDyYd86gscvjD5r4hT8beoYAg3QLgA8HbElG3vnvk9oR67nGSTl8m6KUXzKr+2G6ZdHjEZ0T1mnwXKaCwwlQte5QFCg15Xq8uMwGFvOkTj9jM+8YgXYHJoHTcTIqnrVF93WZ0mvBID1SA7DsvwGdKZTbPL7ivtHTiMW2tmF2bu+0/oj9jRb1c1tZrYEdZgB/ejriKdx0RQb7c4LcHNBjm6AAg+ryGfuQwZejIISgAqL9Iacpa/fzYhwo+Ls</vt:lpwstr>
  </property>
  <property fmtid="{D5CDD505-2E9C-101B-9397-08002B2CF9AE}" pid="7" name="x1ye=12">
    <vt:lpwstr>rMuv4DOZOPnRq2SmLQLOCkg1WD+wApdLs7G+lGe/Va8lDDVsVH28l18WOhGl9mdOiwuREbkNbWLpjUf/4xDidykCl1rq0AB1LbwIHZ/xZTCHUn2uw+laZgARtqBu8Wo6yY4Xhv3c06TPJFRbIo/1q4GPWzSe4+naYMBv6y3yuGzpsbQzQd7ELbUEXUkyqytuu9JwkjMG17dnnhDPEtAESaHIAEz9PrkrQ8SxrwezqsR78MxxPP2u1zcIznCLgpl</vt:lpwstr>
  </property>
  <property fmtid="{D5CDD505-2E9C-101B-9397-08002B2CF9AE}" pid="8" name="x1ye=13">
    <vt:lpwstr>g4GprGbvOJg5QeGggo1+MFQwvL0MaR0Oa86ur1yzbbBvZWgnBGD7IPGDU3wU2w1idNIiZ8+zDHC/+xkh4xh3dNfd5hGtb1fnA7wPP8W1Z1BwUHkkhPiMbXyIOs2URy97084vZbcJO9NjkTJjHwJSiJ17Q236z3PmEBy2/CXr34fx9thBXRe5scMpJzWtEDaiFf6xY2wMOes/5Dfdz8OmckhvT3cKHSaLpa/nwaGA4CS9ufRBLS8+ZPFetVqtFxF</vt:lpwstr>
  </property>
  <property fmtid="{D5CDD505-2E9C-101B-9397-08002B2CF9AE}" pid="9" name="x1ye=14">
    <vt:lpwstr>vSmWkfi2emWxAwUhBxP6+6xrnJ794a/puJNN6AbU1ttGzXnHeDdF395A/mkgieVbmGo3TdVuhVOJ06GJTQRVun/7yyFIWN5IeoweQfZKGMFv/M14wQCPqMAKDzo8jHRXH1x8oKEQByKMzuuXA8D/TIMZ56TwOP8eQSJedxdetpaZjZFhGpZkA5ch0iYaI/6OQgTCdw4Kgdws4xKYRAokR+shGr4XwYGXRIZXszxab+Zea1dVLp0ilwdccDoDfi2</vt:lpwstr>
  </property>
  <property fmtid="{D5CDD505-2E9C-101B-9397-08002B2CF9AE}" pid="10" name="x1ye=15">
    <vt:lpwstr>XzaRkqX+2bjKOTLHbgG5PGWVgVHJQNgb9jAKDkJfcInaU9Saz431/V3tl/je7ZgF22RRhGI/kI+Trutp+dpa40qtaNVIsDhy2FfhhKq+AN6X8CcEz0zV90s13Z/WmYmp1FAEBHcU/+s6mQ99+CWOP3Y2BvCMkEpyMEUi3SIfTphuIjliqLIJoJ0nWJYO0c7hR+U2QeFGvILMwzSspoxdblSSZJ+PjQdCKN+79RRSEgngO/M2NV4cU1x7/SI0rjw</vt:lpwstr>
  </property>
  <property fmtid="{D5CDD505-2E9C-101B-9397-08002B2CF9AE}" pid="11" name="x1ye=16">
    <vt:lpwstr>G76n4xO/KqYLpme4rfj5kiAzcgyOtCOq/CbpDF04rDiyXtSnPb/WZC3xK7QvekBoahgs5256vPdJ96cKb9o7BuB3ihDNljKkv3xy1w6XnzX5zVP681MuUyIpXCxI/Ky+L2Cm7x0u9hh+9CS0GTkPJNtNslqEHls0lXkdk7eLrwuTL636wh/+YwZaK5FbjW9VwVsn0D9BwRTTyyhjBRJqQhhfWfhdL+NdBFXUI7RNKCtskvChfG6Xn1aVMF9+SdC</vt:lpwstr>
  </property>
  <property fmtid="{D5CDD505-2E9C-101B-9397-08002B2CF9AE}" pid="12" name="x1ye=17">
    <vt:lpwstr>3jMlMjrZdvMP+KV89AHSndEEfCzGQdMK2dznDYK6o7/LE6rGG8EHtk7BkajxEH6hEeXA92+dsTGLPx4CaTkloxh2pIPbURrp0VjJG8CR6u4QDPjJsfdnu00hBu8eDCa3cfV3NHHYrKwlKnDTc8h1fVQcPBYWo/PhqSXd1kY/HEi/pKC0UiAJoET/wlpqo/FSaMLhZiGzYWZK6H8LsKKHAHSO6BrvQz6Y9ckimnQ8YOQwv9Q0Ifpx4KrxaxEHdcM</vt:lpwstr>
  </property>
  <property fmtid="{D5CDD505-2E9C-101B-9397-08002B2CF9AE}" pid="13" name="x1ye=18">
    <vt:lpwstr>+P/pOoB/v5xsclZOrcdKOkQen0lvFMtrnaSEX5fKAqJhu61OShJD7BNrxEC2oBE2IKUw6kkAsbNAJyPKNlEYaqwlz0NzODgty/L67i0TTt7tWDdxY5DuLcs5WSXp3OWpSz/cj6Q+5mnvbhQoKtrBFySsVbJUqWqvuduYqPhQ/sfQ1A9Msl0xjlgkBq2EMe94BoGTOwMAhh35Od7kaoV4QfQYrCY1xeFPnHZ6XE1hKiiUnIE1ZsJhKNJTSD0s04H</vt:lpwstr>
  </property>
  <property fmtid="{D5CDD505-2E9C-101B-9397-08002B2CF9AE}" pid="14" name="x1ye=19">
    <vt:lpwstr>v8cAy1raHIzFHwlRe4A5t+sVICiARzI2TtqkQUtUaiUCkF/qFttfJjLsgSMS1PzpukEiklh8bXbc3dZf94Q8Sep8JEJqywLQ4+6BZJoKAwuJzAv1KldViXv498PymMJjdAtLYlQ8bwu5VNTwk8fwQbZAg2aPc3VxwUeppPx2Zx+EU3GtSWI3So4MQ4NSkKZEkjSLcADFh29RhWHkxj8JqXHq088apSSDLIlzBNK+lFHXAUMps1KUNN+6ZsxJOk3</vt:lpwstr>
  </property>
  <property fmtid="{D5CDD505-2E9C-101B-9397-08002B2CF9AE}" pid="15" name="x1ye=2">
    <vt:lpwstr>YJGMXJ20aJNptwW7pnnjiUvrVEG20WWfJnldTGliQLd+8BfKgT4Ap+ZdNFu8ZF5wpji605UtoHmO9qJjOPC6vPVA5KomUA+Ps8QIooLRqZn/PodoqxONI4OYUvmlqFNjTsUtfOrU8A+6kvpSc081WKoJGGRDdFO4OA08sS1vjR14kRoL5nPwm4hqlU/cpY+vKVRXI/VIx48MbILhoJolpp/fqlk9jL85cTePxrAYX16+a2oAHmwjOkzmgiESiuK</vt:lpwstr>
  </property>
  <property fmtid="{D5CDD505-2E9C-101B-9397-08002B2CF9AE}" pid="16" name="x1ye=20">
    <vt:lpwstr>6pXenIGDfmc1/KziIV6sNrfhmL4+LiPUNWSuNaUga7pj36ErRfRzV2T4AqfZgtqw2W7SUGEzeV47h4YGcpgQFWabeDEGeGHk0VpIxSNnxHo/mQStVHRscLW+mnylGEytGKd4+Dhi2Vdtd+uDCOXHAVo4sfIHZN7ccYdOqRyLmgCzlItvAZjK0WKQ4UYyek8WH1ESpUGjDqUFrIgzqgEIroR4n8zI52A08169fBcO5vtwk2LMX+d6DndE7Khryym</vt:lpwstr>
  </property>
  <property fmtid="{D5CDD505-2E9C-101B-9397-08002B2CF9AE}" pid="17" name="x1ye=21">
    <vt:lpwstr>/WYD7Oj47Le8NdPz52aStvIjBWd5AV62bc3Cuxr9FgUdVo871rVPINtDJ/UhlZVoq5qVNJgtAUDzFfhYNz1x2FbwmW3h+56ZvoLu1st0KFW0cGhnULEyWPzEgjb1J8xOik0kEfsAClto5zT/PtkP5kyJ/cOyibZhHWNltZzbyq6cYu2Ok2gB7G5OmDZPwnMvUEtbUDCz/RhnvUYzgafShLW7aTFv4mJ/3OX7yEeyELn7XSPE+ko2LnzVAW+qIwl</vt:lpwstr>
  </property>
  <property fmtid="{D5CDD505-2E9C-101B-9397-08002B2CF9AE}" pid="18" name="x1ye=22">
    <vt:lpwstr>PKvrVXHyYxP1mvqGtAeV7LZkwefq2raMvXDWWZ1FN+lSbiGxq//aHeXjTBcfV2ROwJg5OY/Im0bh6QmxMBzzIE4oWNQX0BHdWrGK+eJT+vL7KCLb0/hKIeg6VUCOD3Jl/A+jOCoQS+PicrlRV1uAK5J9QRxqoRRZ9ZwEdlWssUfSSM79YPB3fCvkBO8aVKuvkV0mbqgd25jHf0MUVJZhMtveIvLMa0aKtCAEnKFDIH0zanJ8rpadsp6Rah8tLQK</vt:lpwstr>
  </property>
  <property fmtid="{D5CDD505-2E9C-101B-9397-08002B2CF9AE}" pid="19" name="x1ye=23">
    <vt:lpwstr>K2SBMAFEXpFIyGDxQvhkKhI8duurzW3WXb1eFLjn3ZNn99v6eZVFDT30vcsB55E/I2Ow5XrOyd5YkOuLyHbu4QKHa9mzQ/H/b5t22s33KCxRG829KcSyV9sFSzjUFnUCHvGD9ljgYuUhSNBjey7tcD+k9BIydbmleKwXlCEPAm5MBes370rJdnSlKKh5zJdoXQtX5z6KTdEzhIJ68YOBjX/muZMkhkl2/OWI5skI2uzWm4VqxBqLTdXHePeXqCO</vt:lpwstr>
  </property>
  <property fmtid="{D5CDD505-2E9C-101B-9397-08002B2CF9AE}" pid="20" name="x1ye=24">
    <vt:lpwstr>guoEtsXjlTADAE/d/UkvjUhFD2cxWdodcUt5Fldqczm/Cb3WuK9YaPKFYX7BCg4CyGsd+6nRIkNpT5TeIAdN9WMT7lIAUYsKzzeic0sO9Inq21OL+2h2BsDU4uogyk+PHBWu3YnUCpC71yXqjrjEygXcmwi1RXmFxVg0A/E+G71E2dXSCOi9ngUeP3lcZ5vNBOgk5FKzIR/b4M+v7aOpt+6bOfA9dqs9g0+oBHdMxYUt3bb6JCwYvAZTKGMY6ij</vt:lpwstr>
  </property>
  <property fmtid="{D5CDD505-2E9C-101B-9397-08002B2CF9AE}" pid="21" name="x1ye=25">
    <vt:lpwstr>fSnkvOdo/7FQBcyCrxrXFOlYrnjl9kpgnwcs5IVyRGBX7M//m+ZHqAB6iTZyq8ilm5fd7p+qaq2PK+I9Siq8U2jCW2RtbwbtLLR7nHhfqzfBmYqdBmIiZak9kK6tqqtNKCj0e5W2YnaSaH5LQJ6X3gBgJzvGSEXtHplGgKcw4HT7/lBmDjGuhk8mXD66HaN9a6wI76D8wv1cgfHypH8ZygwvUATqWuRB99CdwVXJorSGtY6hhxWY8da6mHvImff</vt:lpwstr>
  </property>
  <property fmtid="{D5CDD505-2E9C-101B-9397-08002B2CF9AE}" pid="22" name="x1ye=26">
    <vt:lpwstr>PHH0UyNKVJiBT6eMUQG3d8vroikA2TDxgSK7JEHT/vM+Vm/Vimnr+Q/5CF4A1mUSIgGF4St/5gpt3CGF9kVY2eDTmwIYVqE3ZE8Rb3tNKYlX+Lb9c1hb3XZOnvcJL1QL32VN++otcs937VxiyXd/bNZuUsN9XfjbuKEHcmsP3AJlmtkqtRKUoQMb+VyoGhGw0sXH5s1+EHbZVh0qGjWO7jhHjUYVDVpmM8iFihR5QHkQkdlcPea+XPUfg+p0+tP</vt:lpwstr>
  </property>
  <property fmtid="{D5CDD505-2E9C-101B-9397-08002B2CF9AE}" pid="23" name="x1ye=27">
    <vt:lpwstr>KNI42jxlggwJojd08dqrcMvlvH9d+J+8F7+Ek3rJORYYVX4UZ8dWRy5ePEmeZPdPRIo4kpQ+nbAxg3l7Qcq8jPlnVQa8FR9VZSJ0WFaqbAMZptPz/qsWBfwWCP3yCIfTVlP8RfRrt9IJogJnKDYq6a0qRnobsaHEqTshcQCRk27C4NhO0qNALPY6+ZI0kYwNjWXNG2Qo/qEIV6s/5ooAZL38Yb6CcPBAgbNl9f8JvvUZEsQgJMeUBtxn4+VckuG</vt:lpwstr>
  </property>
  <property fmtid="{D5CDD505-2E9C-101B-9397-08002B2CF9AE}" pid="24" name="x1ye=28">
    <vt:lpwstr>MJSuvwSrhvYvFVwfnQ+MT7cRV747fKbfMsGuE7wXVP+AfmthHqGqrxd5UDxcwpQCDc6IbsPCNJGpbr43tEFiYy8z8G+nPn3VR67jJo1QDnH1lbrv9IH1Wl/iPBgXAhY2Kt5LyvhKBpm5+df5nB872B53Ct/3BJbijRzEUQM2211obzKsth3UT4RSH63b3hvwofQ9DgY8BPK9s+2rIWcGBYNhhZJWyTwxfHOIE/r5c965I4ZsFDj9Tof5Qhk2MBs</vt:lpwstr>
  </property>
  <property fmtid="{D5CDD505-2E9C-101B-9397-08002B2CF9AE}" pid="25" name="x1ye=29">
    <vt:lpwstr>JAy9jrLtsTlQjbwUqOHq3y41iPsmnR0/DxvOd4g+oqXnZefp+FRf4h/Ad3OMmoAc7F/WEHUg0/C2/4FPja/LJim0HH7eY+I49CD+YaW4Bl90kNOLFwPMl5TfkyZBV71u76Q2n1WU7AGuV1w9aBsZ2q65yS3KhfeUKSws92SMHiEtLfbAP5jW9WnUQ4bO3JT0WLlYz01Ha/XF+Wctfm49DOEbCrz9+le8zTIjExRG3d17vhGsXH7SDK0PeiKot/6</vt:lpwstr>
  </property>
  <property fmtid="{D5CDD505-2E9C-101B-9397-08002B2CF9AE}" pid="26" name="x1ye=3">
    <vt:lpwstr>Y2uQZvCS4KQttXjUn7diczXjUink2w8PIbdLotfU0N1FhXpImBV//0fLH5tBGGnsoaYrudCQp3MAdCev7Yx3scsSLL4KvimIRJoZwbOks7vqoSvcK0efV5UAOEq4PufpWIEc2sMqgoCKy8LRGc4vBZYfakPOoRztZYHOMI+H5r9el74U2Oaq4MncQT5h2gm4yat9xN+DbQwhGYqrEz1V+d1WRikkLRe2O2nghCSHzNyx4WOWQyq4egqIQqQmqp7</vt:lpwstr>
  </property>
  <property fmtid="{D5CDD505-2E9C-101B-9397-08002B2CF9AE}" pid="27" name="x1ye=30">
    <vt:lpwstr>jL+yqf/u1k/5Q+Kjf4BQDv/mDlh6+kOsk8SUWLiTK51hXn5Fu5dcb6mTaEdmSo0P1WLn/KX6wa5j3piJj6peGVGwuZW64k41/fsmlfeE9sFL2I7H5m+LX8BCGMovv1Lc0Iwj/k5r0xqzlvk4OrzTIKaFHAp2Oam+Ps8w2v75uBtljrwDX7MCLEbvmmUVLQ4PRrI1PcQ3Xgbt3uZcoMvACsyqJo9WAblVYbOFnTr/WnSG+7cgJ+IWAq7fbEKOSqb</vt:lpwstr>
  </property>
  <property fmtid="{D5CDD505-2E9C-101B-9397-08002B2CF9AE}" pid="28" name="x1ye=31">
    <vt:lpwstr>xNG7sK9JEYnd973nU9WDb3EY9r604i0kSXIy5vnreAFMXROU526QhZI8lqaoToG5NTYurAAorFaK9/sg69g4yADPsg8pw0AVLFCgBbHcGjoodSIr02ND4r0HCcmdFUW1iJF86zQQA4J5gscmEnE0GAVhHlgE66TQxTbDIxhR6g3lQVmVVZl3EZsQufjje8mhLLy0NtF/IC9pIhrs8CMNVgBFbnefqwDtIB390maZbsmb4frstxdO7yN91ZV0PNm</vt:lpwstr>
  </property>
  <property fmtid="{D5CDD505-2E9C-101B-9397-08002B2CF9AE}" pid="29" name="x1ye=32">
    <vt:lpwstr>/dm//aMWwRCXE5hgQV8XXLaeIrAuRt1LHuMkur5TpzHQryPINpWdGAJkNfFSs3+yWcRAGGE+OQVbTFfV9n0rJePIBoqyVPQzYrLCmR9IU8hetxuzYYlFV3UC4b+PsP/aQ1dwlZ9PRQdOhdtOM2cTP3YV39DZPEyKHQtJkELldN4P5/xFv/btngnqXBk6a4/Qwt3HgQt98Uj/ldVPbiYtxU/8bTCBBdm0CzEh8ImdDGRZySwDmah0+SzLEUiDY9N</vt:lpwstr>
  </property>
  <property fmtid="{D5CDD505-2E9C-101B-9397-08002B2CF9AE}" pid="30" name="x1ye=33">
    <vt:lpwstr>n0nMoyzbySqFF0Ir115dEhce7V4nJdvyCBZNyUDrEeD0587p+taY3FcxdHd89NnZPqJv83rnOcxGSmbkfLg9yOTXxXfS0mosRQQ82HODAIQBpa35rRhHoEVrTI45bH7Sz10HGvYYoO9GXiDQCy70VkYDftnhItu+Er3QynsPTH0ft109LJP0aZYrcetgYdNWcUnoqmw38Cw01kgeautNV8NuRZz46ZyXw0rYi9q0+HZiY375uwhdC+yVnMCzRqL</vt:lpwstr>
  </property>
  <property fmtid="{D5CDD505-2E9C-101B-9397-08002B2CF9AE}" pid="31" name="x1ye=34">
    <vt:lpwstr>wpCb/BfT81Uf9jmigkNB/ikNpzpBTdzJB9uvzUE27uFq8PWeJnyvS/J39WT4eA9LU+9LcrGCyMXuE7nYiD3Uj4tveBVTMQ2I2qbM9Mio8aef1K48IGu58csNCv9HbDrpZxmirByhwwhyi6ra+8EyhN9isW946E9QBgt2gdDV24hp+FsvR6AJjvUMzM0eqIn1aGX1loP1b1RMJYhCY7+pS4+cjl1tanzGO4SFHDnbUOnmTYWRmLFDFAxPe79hxTJ</vt:lpwstr>
  </property>
  <property fmtid="{D5CDD505-2E9C-101B-9397-08002B2CF9AE}" pid="32" name="x1ye=35">
    <vt:lpwstr>SJvE7JfglXl0wWYwX2/hhfXiV1PgUc+cMGoJVqkyqA5NtXelJMTfFgTxeXESJNNIupC1RkDH1nA4WMvCTYu2yarOZ0KE155Ye3D0BBqVJfOnwJ+6G5cI6WO2oJg7jE71JdmDKLc7iIrSgn5W5QokaHeAOMhdj3JErR0r489+6ieGnMGRfguzuJn+AM3zQOMZYOG+H3+z9IbBFrPS12S7kzZfcu9OmLqdp7ZwfSLQMVRl4/sZriPUSPtkNf23ZGe</vt:lpwstr>
  </property>
  <property fmtid="{D5CDD505-2E9C-101B-9397-08002B2CF9AE}" pid="33" name="x1ye=36">
    <vt:lpwstr>fJ46v9ioK4KHEgE0lC8ac4lTK1CjuTf+m5vr7njbTOBWWrrX2Xz0Fe6ibsG3nAQMoRI1PQ1LPmyn4aX7jP5OZr92eNrv3Q/NZo0qjbnZHMKwLXybBY3tF6/HWbrPWfhqUfp6Zd3qqET8uPKNAzfE9bwv30zyAT9EQQ/9ifmLI1DTdaojMvXXc74vhSYKN1Qp9T33sJZsns9IsTRti9pxoLIIVmYdSISKeS279yacKwcPgW3ldlZrJ9JaPtBV1S/</vt:lpwstr>
  </property>
  <property fmtid="{D5CDD505-2E9C-101B-9397-08002B2CF9AE}" pid="34" name="x1ye=37">
    <vt:lpwstr>YNm9X9vl4bpPe82/NbWipz1EHWiu4Jqn93Ka5EmWPbrJqMbkOSrq2SCRWDNGgzNampigyu0V2vYilW1ZmGiLLSvY9LiPyGnv+MY7na5FsltJvQ+RJuRnZS7FWIrPHRVxtfJKywT8kAbwZHf9gfaFVxENmKZu+A7EzREDOybhWI4jhV5M50uOLLkMtpJULaGlbK55zPykG6KIHUQPZoweotJ1/6+7+FD5xF2qEd/Ikvz7MdG06u8GhQA0genfArU</vt:lpwstr>
  </property>
  <property fmtid="{D5CDD505-2E9C-101B-9397-08002B2CF9AE}" pid="35" name="x1ye=38">
    <vt:lpwstr>6DpDUU6g/r3cOQyuqg7tAid87zG956JDGZK6lf1Xp9ItG/w4+EEOFhlu8403I+MwA9WMf0twj33NZGdZxlERRmiwlPpjN2Bq197LTWgMzZU95tf0s9/JB+Y80JktaJeDBas+WhgBtAuq7ingRGNjzmPbS2a04w/6772pZjj6zySzq9YoqsIoXYbLT6etx4iOZqsNwyI1Qcu8sT7NVHKBy0a1OI+crCbbGdOjAXGyYr0eAxVFYuUmhMr3eh+qAJU</vt:lpwstr>
  </property>
  <property fmtid="{D5CDD505-2E9C-101B-9397-08002B2CF9AE}" pid="36" name="x1ye=39">
    <vt:lpwstr>I5tj0Lpj25ttiti+a/8ELP+/bpHiovSNOZ53C5TRdL3N09sH+GjU9EH4hsDKJ85vRHQ6EtWXEtGWMTOHQjCEQmqtSmFz6MYyUa94Xj795pVWvdafzxQcGSSw8/Ymhmem27yx/775KNWh8+XbinvVaPTf9KPuS71bebkhwg+X2MCyOOCjLypmygxl6Kqxtj/Oo+yBdRaPUXNIx+YbPpFgV7klZwsvZaF6pyBGViOVfUYZbsFAl9TQc1cazsT6WA0</vt:lpwstr>
  </property>
  <property fmtid="{D5CDD505-2E9C-101B-9397-08002B2CF9AE}" pid="37" name="x1ye=4">
    <vt:lpwstr>lusJpfaIGYGRxFGxNEIh01+jiSyqkM6122fiOTIq6RTh9QcwyrhkP00t12dpUgODXNWam4foe9N9Ray/XFwiKuSvGT74PBTUSQfc70ZWS+3lDypzH4vKhR1Fvqm8tHYvoigMICqTGHt1+b9Fp5R5Esa8a3+LQkkz43RopJ+6C/4iijsF7qkt38kDxFy3Kf3UR0iuDC+6Fn/FMXkHBCMFxFLgXxILNwF3i1pqAdJlL8YTxcU2yLEbnd3+lfOgGig</vt:lpwstr>
  </property>
  <property fmtid="{D5CDD505-2E9C-101B-9397-08002B2CF9AE}" pid="38" name="x1ye=40">
    <vt:lpwstr>at1tBFjnqRc0OpGYdspcvvwmgkFhhKZDdC3WU8IN/L0O8a4pc2eF1YgdAlYmZLtfQbVW1+fXCeWYF4VvYlfFWMJjEscIDodMdeTAxR/Nik49dHoyPD+hhH7O+Z7DqLlL/kOp70MOfgRDLRXljnRFc8PuiGvnLDlx35aFwl8Iw1KBYb8SixZd/ErEYqPMljSbLwPyR90bJAt+X4UlnlvLEDWEqF5ZDzGA8K39/Ai9EdJvYK/vWYeXVA79F14B5k3</vt:lpwstr>
  </property>
  <property fmtid="{D5CDD505-2E9C-101B-9397-08002B2CF9AE}" pid="39" name="x1ye=41">
    <vt:lpwstr>mkME/pQV30etirJPtooQAh/DQJTlHcL9X3ECAQKln2W4zAzAPCftGkSyo3sA4avh5DzBUL+HTtg91im0e2Aj2ibve/vwtisQEpVonKJiBwmuIVlhvfi7wi3kCW8Rm+j0iFWfT7IgMyt+/gYM9lC35YH2V0QQ3rNY/KyCB7yp4TN0340K/UQnnfsEg2rOggo2nlgDn8V6dRm3uVB3vEzGB4F74KzDtDPNRxentadmjVzw6fBK7O+Q1XfaFmher7t</vt:lpwstr>
  </property>
  <property fmtid="{D5CDD505-2E9C-101B-9397-08002B2CF9AE}" pid="40" name="x1ye=42">
    <vt:lpwstr>/RLnwe5oJS2zRQl9lv6ZLoO+/flSXgYV8/H4EY2AzbnBQoTSgIv3jB4Ranzkxqhgauvg5PN3NvcEuuF5URDEuNm1pRAH3AW40h8dHO7E1rxzmXbkFlVWBBmZpPQuOe6TByv14bpOdsAX5hlRflTrG0kXT1QOlIk8ek8HI2PHJiIE6+1Go+qdYbC514RbxcDlktKgWUCyQw6lKmnzFEVoCexqRzxwm6rihGP9/9IjvJG8yYKH4ilQxsCbTvSsWB/</vt:lpwstr>
  </property>
  <property fmtid="{D5CDD505-2E9C-101B-9397-08002B2CF9AE}" pid="41" name="x1ye=43">
    <vt:lpwstr>Nptt5Po1a3sFggCGpB1BaLm1XP3kaJDiSEPHctPkZEa33Il8BmtIFFtdNxP+tlptW1KEkC1DP4efb7Qu/11b4vnWNEnDWsGi1zxSt4sogZAFnEQkR5zC0SqNAo41eR0ha+//bidO+u7Ylju5vjq/spL6ppkEi5KHwyDe/N6bSGjYTrlulJ4FOwjdBVTd7PToCFgrhTWGQ+exy/hhuSC/OU5pFkE8OlgUqP5u2zvowIxBnjHa042JIaikKosadzS</vt:lpwstr>
  </property>
  <property fmtid="{D5CDD505-2E9C-101B-9397-08002B2CF9AE}" pid="42" name="x1ye=44">
    <vt:lpwstr>BAaA85E3RsC+UqUYHlaQRxYLp0oikFX2O1D2ihxr4A6w7fX5GHXiDMaZYtW0mM7lyCU5T+0HeqLrc4DLirlAUBJj5d0zsGf4MhsWNZVamvE6KdRYktkhPYd1+JvIWyBZXDyZW4yoZxoURzngIcfdzKmXxIbH6mBnRqCchvfDlTyYYIpuedTXwetS+Ar3EG7e3kU/KIscacalZuTHOXjrNaMXdgNSoiuGPfYGfBNSp7SbyznvouNbbz23Y1JMTnD</vt:lpwstr>
  </property>
  <property fmtid="{D5CDD505-2E9C-101B-9397-08002B2CF9AE}" pid="43" name="x1ye=45">
    <vt:lpwstr>S3cJbFTfklBPAoH4aFf7y5XAEG3skK4pb+ZhuccGPIbRpgciDZWj83uDRNuIOyxihH0AI7kThEXH55ZNgA2NH0ZI8RVUzGRJ0EZFwtBeqLH5DFjZMnWtGHGsC1yB7Q8Fn8RWTF6lOVsZtzhxlbs/iGcWXvkgmb2BRKHMchtDIawPRg/jQCCM51xcFswAQINcwdz+6vTvluJRJghEfHNGOS21/vL/WuUvrZf0D7sX+3S4E1DLh0WxzQwIrV82jtV</vt:lpwstr>
  </property>
  <property fmtid="{D5CDD505-2E9C-101B-9397-08002B2CF9AE}" pid="44" name="x1ye=46">
    <vt:lpwstr>Xe/OoZjF/V1LA/5NqgBDbgR9ZBvRdmkSNEFAW18cIaTv0UKPxdznpwnOUSj5ADO9rd6tfiqeyjIC5AdYxooN+kYSpo61btoMDazJ5YM3U+6mhNzKx93nCJ2qFrzrPmopPvMIBgYSoWFQNk1VnaD6CORPQrYh3w3Q9e6RqHk3g2S5scrr/DoDRDBg189hmMCR5uQvhYBdqz6TuA8kYVch5+LuC4Do24pbVWcY/I+XNoKvPd1NRZwhMAteWJOD+SJ</vt:lpwstr>
  </property>
  <property fmtid="{D5CDD505-2E9C-101B-9397-08002B2CF9AE}" pid="45" name="x1ye=47">
    <vt:lpwstr>2JNKsmycH5oDXDeQs7P9i8Zh4VKimlhPUZFYCSydmpXgR5fJcOF20KchDqPRkTdPTCzcqSXLMObgF33oI2eXDPu4VVa3lCdEFURbLASFXB9GAI75wtYL2MtXcVXvgG+LDFhWYkqJfG1psPWFUrpHSX5FJGPqIDtGMjfr+XS8V2ziv1RPFA8YiqDmSdqs3kWPu1PIOEe867+sCKR2sgfvu1iFgFPIIwnywOR8SkZzmCiGMuGyeAdN5hCgqGA0VXT</vt:lpwstr>
  </property>
  <property fmtid="{D5CDD505-2E9C-101B-9397-08002B2CF9AE}" pid="46" name="x1ye=48">
    <vt:lpwstr>bLorsS0nBeeosauPmk/PTUD2pqfPVrmny0Ca71SmlRbIAiEGAzRu9AXLwpD0zv2Vrn5ECmTMVCOz5Sbr0gJMYlvCZ5XE4YvA5aMHHk6jIHGER3yz3+jN5qfp2Kb189dpfweyoDx9aVj+9SuyU7D0ncLCA0AVtlGfnNFzyfnic4lf6DbbTQSfOwiV78365k9AIrtT3qMxxJJRWjNvLkhaI9yaFi3L85sOhzWytGhYEjPbPT0jhFimmzPVOile+SB</vt:lpwstr>
  </property>
  <property fmtid="{D5CDD505-2E9C-101B-9397-08002B2CF9AE}" pid="47" name="x1ye=49">
    <vt:lpwstr>6lfLovLa/yPci1Tpo5SGNKKCAzWBHMGCLGBX3VY5Sw62bcFOwPRH3zPuH1dIa+gifqX7H78kEw1UA2vp5JXsYOTvDJH5h75XEla8qi4HFcu02kDWfdz3q1vzDAZ6TdnFjgaNpSWkoR0oMcuH3UAsiTQCIGeCeMzP6ONrJTbbos/tuxvvyooJvd2BefMjeD082frA7066HM0KjBPeqPeoWKuU+99hX3PGKi6Evwm1sbxW+HDlTlikeu4ILQGzrAj</vt:lpwstr>
  </property>
  <property fmtid="{D5CDD505-2E9C-101B-9397-08002B2CF9AE}" pid="48" name="x1ye=5">
    <vt:lpwstr>Ty841x0mJWCsMzGN4xTpshoeduy0M4vlaG8z2HTbQ9r3m2aiGBsjqC8qtDjmGsQVZaBQxjvPxMMHWrafvcBuPN7MSN7uwyi3NtB525krh1bLNbG3B2ir8uaoLNBmJorqqyT826BIX057QzuemABad2HZfS2Cj0GjBCxfBZbI6TBmrdqTXrsk1ZhaIFcBBxrXCK0DtsxVKeTZYySEbLjeipNZb1ZC+CiRscZjUGrP3PxBNgVacYDrcP7dqlZuoAy</vt:lpwstr>
  </property>
  <property fmtid="{D5CDD505-2E9C-101B-9397-08002B2CF9AE}" pid="49" name="x1ye=50">
    <vt:lpwstr>U79sM/OVxSV2aWVwCmSBApAzaNReqBUmJlCx/fRd85tEy2uiQ/or1rPidaGQJfy64mE7pkA/o9v5p+icCPkdsnB6TW+F3R0yp5pGgzjHTJO7CKZfsF3cYBGhMj7MZeBNRf/zW6DQUlx+4M27Ql+B28qMNtGY/F/WsKmea0eymgnouyjueXp+jZdUXQ31kWKX+yiG99PaHXyhg1PcGyyJFZRyybO34J27ZgfALfI0+JnoboNvjhwU7wwvr2UfHaH</vt:lpwstr>
  </property>
  <property fmtid="{D5CDD505-2E9C-101B-9397-08002B2CF9AE}" pid="50" name="x1ye=51">
    <vt:lpwstr>fxlwonuqqm1ZZSM7lSeWDnvmbEcBi8jUxn3CywSFkAIyLjXt/bRBDO0mmziioaXcRatcgJ6HnT5RtdSH+LblAnYy/NvWOeykVnmLDXLeTNS5AV6EzMR1c6J7yUvcvar/NzvJOv4RECbCNGTjPInNmsY/kySvNwKNMCXKpTdkJXovPucgn3yCGOyyjlWoNPlX8aemkF1wcoVOen5mIXUN0DYEXLNw+hc3KPlulPl7bbjXuZZ0DtYURdh7VXMvp18</vt:lpwstr>
  </property>
  <property fmtid="{D5CDD505-2E9C-101B-9397-08002B2CF9AE}" pid="51" name="x1ye=52">
    <vt:lpwstr>cNJy7JrkhXHucRvLyFy6LwY0MCPS1kXPRu6IBZs08myr9mkiFNha1h8ZN409eAmdxPfXaunrXUnVDMzShXswn2EvFbjs8L8AfhSgTH0lv5v6cqMEyhM/LJTgUP6UiMqniesR8aSM6x4fYngtHjjNhwgP+Pl9oh59ZTL5HrxycCbzOw53DvgvLh2UZQK+0ZOOzQBsojhqkIToi6yMXyRC89xQ+LXEBoKKdrnyWa12WBespEbhDD2JMQBpaaJuedX</vt:lpwstr>
  </property>
  <property fmtid="{D5CDD505-2E9C-101B-9397-08002B2CF9AE}" pid="52" name="x1ye=53">
    <vt:lpwstr>xQo6KBYa1hg55G17xhEtjk5NtKHtbOmCsb3ogFioFkP/IDrppNfxmhD2Ycyhw7EOvbjlPdtMejh8ZtQIIgnLnU3B3HhudqitcHbOG6FtUmky/a4o2w2Ub7x/TI8DAez8vkOVcnour9Jg9l/CsF2CbsAZCUdxmYPlJ52C1Hy/jDi1UN6IenfvOxHgxNE5SYP0of6Hnh2o5PcpqVFk+8+IcnW5DV2ZADaUhoygJtBj/c9IuLEKcvQx1/YAmPWsduD</vt:lpwstr>
  </property>
  <property fmtid="{D5CDD505-2E9C-101B-9397-08002B2CF9AE}" pid="53" name="x1ye=54">
    <vt:lpwstr>weWA6n7VjH9PVkBj3I5rOn2xZzBh2J4Gf84ECT/k6iWdBAcBT7WBmS8T8VzrErly29QH3B+KGFoK3BXQVmdNcrzsz4FNN7lPu5r3m4xBocwAvnXw7cElKQe0RYqJZ5rgyu7bHLoXdE6HVhktVIGYJhfvDJJhzlJZ1RitRl+xMOi98pGkNCBHTHDgSprjdj6uIr2t4AZFrJbmmpN6DRRLI6KAAyZWHcz/R86LhqWYPNHeWR4RLyZNg0b9GZLvAgX</vt:lpwstr>
  </property>
  <property fmtid="{D5CDD505-2E9C-101B-9397-08002B2CF9AE}" pid="54" name="x1ye=55">
    <vt:lpwstr>UecW534Sja/lbei+nm42+wdrltKoNFmd0swV5hZNQAneUSzJrL8DMluJupOz3wXFIRbwtFavS4G4eEA5OQBpQn3Q3Vp8f59TEh9rvMhVEvoJo9T5So1pzaexPWZV11uscXYuBldsFyKZCwmH4PGmNV2IfON1Psesr/P46H3UUTpoj0Sjj48WaS++UXabsKsFtmJJUlh5Zsdt64cfPe125kAvPpwX7xKI85iMkMgKO8BhXYZS76Qis9ZmJ93Pn+F</vt:lpwstr>
  </property>
  <property fmtid="{D5CDD505-2E9C-101B-9397-08002B2CF9AE}" pid="55" name="x1ye=56">
    <vt:lpwstr>+tN+jzeULLEHgi9lUZWPgYBhxTKIVpw3cgWzhZWrfW1n9QiFOzhF2OxwQJsPKxRkcIpnHepUq7yWGtP9Gmz5QTHQDx6SUmjVz+9AhkKT+E8XQmyEPbO8sq2v1UGWHdPdzRWeAHEkHgN4nip9m83spr9hfZLcFo6YrgQNVWHA9KkRuO+73d5R9BBriadguqm61kUNM4XjzGMEWyzsntLmgnaf3QowBwGr3nD7DG8vgDiircvbzuL3eZu90A14mgO</vt:lpwstr>
  </property>
  <property fmtid="{D5CDD505-2E9C-101B-9397-08002B2CF9AE}" pid="56" name="x1ye=57">
    <vt:lpwstr>KnS+Q28F+0ORgcn5YG/Ql/K1Vzy2++NxxbW8XftAV/bl8akgP2YiSPWbkvtOiMkwtgVxoGXjDjb3Tg/QUAvLJMPGyCX3T5WRee+doo+ptEIvP+EsgJuYlyna0tJF+r2f36A23CEC/CfSFjN2PSRMFuqYrdpqYafTwnAhn27eWwMFdzE+lp7R5G4uxbVfKZXhpZMN7bxYPKb+P+AP4YkG78HjVq1/r+NtJklq4n+Knl2lLLySFkQC2vSpiaimihc</vt:lpwstr>
  </property>
  <property fmtid="{D5CDD505-2E9C-101B-9397-08002B2CF9AE}" pid="57" name="x1ye=58">
    <vt:lpwstr>fxHPO37hTZBnFzf/ytvAb5jIQf4GzINLqQUw2Wk2j+dfrV23mOUjNHiMozsM2tk1tRw0JtfXblLX3eUsqXt+agCKCI++TwWWqdHjYONn2YlS8cpwua5u2/hbGa9dRXyXctqzc4I587eASeZ/OZN/CAOFsnO5SmUdLUCnfo3NgNFJLJYV34ptuPwGuCzsROGoYMIEZe7aA8waaIpZRlP6UYykb6o4IzEndxegtyXz64iYf6KLV+397i7P0zJpjjs</vt:lpwstr>
  </property>
  <property fmtid="{D5CDD505-2E9C-101B-9397-08002B2CF9AE}" pid="58" name="x1ye=59">
    <vt:lpwstr>6S2hnb9s2l3Ga036L18fN89l6nBQxVYbxIS1AS2nd3WgR9swf2hZs0i3nX0guQal+2m+1xhL45Wciw/YAfFsBjLll/YnVk2oNuqcidj4c/oKTcC/XfdEIqAFsqGHUPrXXcvVverkCDOZoTrzvmZ3O50e2lyZnCwai0c74jV4AgKFCywyWl9BffMuVDZE7Mh2c2hdsRRtjgFo3T3TGcf64N5kD/zDpnJTFFZwPPMeW7yVj6ih6CyxEDoPCp1CiVm</vt:lpwstr>
  </property>
  <property fmtid="{D5CDD505-2E9C-101B-9397-08002B2CF9AE}" pid="59" name="x1ye=6">
    <vt:lpwstr>209vVsKLekF11+lkzG67Qhf6LOmwfMRAHw6eVdXj4TozG6R5norAWY77VLNRC0a753KFDnwk6D8GiX7QGIYJsG1yE7JGVXAgSDj+rAAnwDXpCopksx+ysYHVxSj3jJgrmTn8+b6Aty+6udXErfxUiwtVPUgWnlE7RhNSuY27grhgli3B3ifxElaXLgfGCasgAu+LgYgnSz8eRYDciG4Wru1Gll6w6joUDSIlvYjSJgMNsp5q89WhUMBcKVULEWo</vt:lpwstr>
  </property>
  <property fmtid="{D5CDD505-2E9C-101B-9397-08002B2CF9AE}" pid="60" name="x1ye=60">
    <vt:lpwstr>xMl6Svy4ivTdldvapMBBREJ+ZNT37HitXLdl3ZExotUfHJkRqGM4f1/te/akHmnytDZEgHzKPkzXY17JQzWjkgXL8wk1+tkbyCIUTzzizNR07OIv1+D5IIz1jH2PfQLl8utbyrtzAqsZ4Mu7fd2dtVD7EcDSf4rgNYATVJfx9zkQG7tkECF8nqj6ukK8/VkWVWkAtDdZFvnpaBbi1HTQ3Nn4vDElrfV5MnorKzGijuea/OPkVyu/lcTpwPktsDh</vt:lpwstr>
  </property>
  <property fmtid="{D5CDD505-2E9C-101B-9397-08002B2CF9AE}" pid="61" name="x1ye=61">
    <vt:lpwstr>XaNbZleuLeAsiwqE4Y9Mq9BTCpN+5WwW5bInAY/sKUW4X0XaRsBmh6sHQ5WZDDUyNs8zZKNcVsEHyq8jI55tfDfib7Q09/VjWT6EeEbQC6VbnVilOo97mOseMpl9KukD6QL7JS14FqcbVxm+6nXJbYHdR2LjrNJv9vkmB/gk9iyjP0zAkaC5iL7FYiegjZC85kKC3jwjnbbPP+jmTlcIgLcwCFRcuwr2rNpJlyH7Zelv5M95IZH3Z1mStuIPUhe</vt:lpwstr>
  </property>
  <property fmtid="{D5CDD505-2E9C-101B-9397-08002B2CF9AE}" pid="62" name="x1ye=62">
    <vt:lpwstr>aaLYeBSPHw5lM5nU+Cn/3IArVLgu0XWdKmPt12PlcbpXJ/JM/98OU7Fqa44YEUEdRyYCJonFjRsnMrk5BJOZ+tsoz5RA70jFFUL9qzccKZKuaHn3ZfgNAb/KL3ojYvgXzP8lRvsb+vkhwRJLueWQCN6mcSLGFlUekVoaQC9V03Y/hs4CBXh0oLKsJ+8WawuGz7bV/egakf4rxddCJdffV6rOwlOP99Q2C25k79mQJ8sI4RAh1DwaOC8MSxrnlQh</vt:lpwstr>
  </property>
  <property fmtid="{D5CDD505-2E9C-101B-9397-08002B2CF9AE}" pid="63" name="x1ye=63">
    <vt:lpwstr>hSdwJ0rT7q0Xn0mC0/RaHbORbsF+1zRREkwuoeEbHfzBepVM2n3xuCeJ1JKYsLAYFPnGqsfjr8m7RwUW66WKe8OurCn/zlXamZxOmvLAm4R/mc2q1Eo26B+Ya8O1TjhDI0Jh4X+EaYhXbvvUDGGSZtQMLhc2riJd3dIOE/FSK9orb7Mbw5W3/7zKworI/XhwlDSHp+w0X/re4MUj8chqwSurfagj1w/6FB7Py1U5/wRwql4Wx67WN4o1OsREJ2Q</vt:lpwstr>
  </property>
  <property fmtid="{D5CDD505-2E9C-101B-9397-08002B2CF9AE}" pid="64" name="x1ye=64">
    <vt:lpwstr>vgnYhs8W4BhR3gb1YryK+dgh3ANuNVHAXEWEIjk/5Uomuhw3bjuP6Nx5R3ISHdRoaFRMVS5oLIgOYe/bfEZzFGMlBrUev1y92kWJ4zGgck3ZkIsERm48//0HzbkqIIw/AAA=</vt:lpwstr>
  </property>
  <property fmtid="{D5CDD505-2E9C-101B-9397-08002B2CF9AE}" pid="65" name="x1ye=7">
    <vt:lpwstr>jpc+i3IAg8jzvK3L8oehB7XoC0ZFA+b2tcy8mb1vO9bAMo4gug+94Ah1+zHk+vfRRDCj/frYt53RJ9WZrkDO+NDUN9xaEHjgEBzE0MwHX/bpkWJQYaYhVryHgH645tgJaI9cO6LpHcP1qTLEvHb67fc5Ml/LyHWL5ZSybPjo7EO1maw4b7YSc1NZqwWMISNk0WcdmU7OqgFiHzxLJd35PPbSY4apOw0OwaaSF81+Z0guy5Dgud3ru1rRI6G5/Ni</vt:lpwstr>
  </property>
  <property fmtid="{D5CDD505-2E9C-101B-9397-08002B2CF9AE}" pid="66" name="x1ye=8">
    <vt:lpwstr>ZewHpP5Gf/bJb9LnZbSX7yOr/F77zkGc0b4rGVtFrnY7+If5rR5T6j/mcGl4JL8fDtvyRUUVj+SidPHdvWPASCFFCpmW33qJkrH7ieUqAN6Ife/Hft1nSyN9Enl7l2pya+pmjwuiNaScNETOT7AXhzhO+WxHsisfjEl8wOJbptrqy7Z7ktipPLYxMyPIjFhPRjfuVfna7TNQmr+L6R+ZfdbPXqvB5fKzwCsErTWZqYuC74/H4vrXGRJdTZSZtCH</vt:lpwstr>
  </property>
  <property fmtid="{D5CDD505-2E9C-101B-9397-08002B2CF9AE}" pid="67" name="x1ye=9">
    <vt:lpwstr>NNfIiQwU5HhKnbbJoiBR58gED3Fx74AYCvfFGCoPr2ebnmhGX7HcWgXQJ9boNo7X/lpjEi0stumkK2cJMDyeOprDFbz76cSbPfyhJ88fxknv9Kr27Yisf7tfLylRTni0ZpOpWd8wG4op9E2lKyczy4/YZn7fqCmQRtC4TDVkD7TaBQublEBvjZqyzQ1Bu1ZURdFRBRweRpmC9XWWoUdXvS7Q6Qss4/+4qdePnp9uaIRqoKmVh37tpNhe0AtHE8B</vt:lpwstr>
  </property>
  <property fmtid="{D5CDD505-2E9C-101B-9397-08002B2CF9AE}" pid="68" name="ContentTypeId">
    <vt:lpwstr>0x0101001DE78859DA24DE4E89D90D9062A349B1</vt:lpwstr>
  </property>
</Properties>
</file>